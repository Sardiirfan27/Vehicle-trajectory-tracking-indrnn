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A317E" w14:textId="0747E92C" w:rsidR="00A51E44" w:rsidRPr="00F22D1A" w:rsidRDefault="00A51E44" w:rsidP="005F5551">
      <w:pPr>
        <w:pStyle w:val="Title"/>
        <w:rPr>
          <w:sz w:val="14"/>
          <w:szCs w:val="12"/>
        </w:rPr>
      </w:pPr>
      <w:r w:rsidRPr="00F22D1A">
        <w:t>Trajectory Planning and Tracking for Autonomous</w:t>
      </w:r>
      <w:r w:rsidR="00F22D1A" w:rsidRPr="00F22D1A">
        <w:rPr>
          <w:i/>
        </w:rPr>
        <w:t xml:space="preserve"> </w:t>
      </w:r>
      <w:r w:rsidRPr="005F5551">
        <w:t>Overtaking</w:t>
      </w:r>
      <w:r w:rsidRPr="00F22D1A">
        <w:t>: State-of-the-Art and Future Prospects</w:t>
      </w:r>
    </w:p>
    <w:p w14:paraId="7E2F1301" w14:textId="5F74151A" w:rsidR="00023817" w:rsidRDefault="00A51E44" w:rsidP="00A51E44">
      <w:pPr>
        <w:pStyle w:val="Subtitle"/>
      </w:pPr>
      <w:proofErr w:type="spellStart"/>
      <w:r w:rsidRPr="00A51E44">
        <w:t>Shilp</w:t>
      </w:r>
      <w:proofErr w:type="spellEnd"/>
      <w:r w:rsidRPr="00A51E44">
        <w:t xml:space="preserve"> Dixit</w:t>
      </w:r>
      <w:r>
        <w:t xml:space="preserve"> et al.</w:t>
      </w:r>
    </w:p>
    <w:p w14:paraId="46A7713C" w14:textId="77777777" w:rsidR="009160B4" w:rsidRPr="009160B4" w:rsidRDefault="009160B4" w:rsidP="009160B4"/>
    <w:p w14:paraId="7DAD3CD4" w14:textId="2A81D801" w:rsidR="00491314" w:rsidRDefault="00412D17" w:rsidP="00D1797A">
      <w:pPr>
        <w:pStyle w:val="Heading1"/>
      </w:pPr>
      <w:r>
        <w:t>Introduction</w:t>
      </w:r>
    </w:p>
    <w:p w14:paraId="5248762E" w14:textId="1A0BA6DA" w:rsidR="009160B4" w:rsidRDefault="004F4364" w:rsidP="009160B4">
      <w:r>
        <w:t xml:space="preserve">Modern cars = sensors + electronic systems → </w:t>
      </w:r>
      <w:r w:rsidR="007368AF">
        <w:t>assisting</w:t>
      </w:r>
      <w:r w:rsidR="008B6813">
        <w:t xml:space="preserve"> ABS, cruise control, navigator.</w:t>
      </w:r>
    </w:p>
    <w:p w14:paraId="109D2EED" w14:textId="433584CD" w:rsidR="008B6813" w:rsidRDefault="00951E0C" w:rsidP="009160B4">
      <w:r>
        <w:t xml:space="preserve">Intelligent </w:t>
      </w:r>
      <w:proofErr w:type="gramStart"/>
      <w:r>
        <w:t>vehicle</w:t>
      </w:r>
      <w:r w:rsidR="0000278B">
        <w:t>s</w:t>
      </w:r>
      <w:r>
        <w:t xml:space="preserve"> </w:t>
      </w:r>
      <w:r w:rsidR="0000278B">
        <w:t xml:space="preserve"> =</w:t>
      </w:r>
      <w:proofErr w:type="gramEnd"/>
      <w:r w:rsidR="0000278B">
        <w:t xml:space="preserve"> </w:t>
      </w:r>
      <w:r w:rsidR="0000278B" w:rsidRPr="0000278B">
        <w:t xml:space="preserve">automated </w:t>
      </w:r>
      <w:r w:rsidR="00892975">
        <w:t>man</w:t>
      </w:r>
      <w:r w:rsidR="00420262">
        <w:t>euvering (piloting)</w:t>
      </w:r>
      <w:r w:rsidR="0000278B" w:rsidRPr="0000278B">
        <w:t xml:space="preserve"> in various driving scenarios</w:t>
      </w:r>
      <w:r w:rsidR="007D5AF5">
        <w:t>.</w:t>
      </w:r>
    </w:p>
    <w:p w14:paraId="773471EE" w14:textId="656DE303" w:rsidR="007D5AF5" w:rsidRDefault="007D5AF5" w:rsidP="00E06601">
      <w:r>
        <w:t xml:space="preserve">Overtaking </w:t>
      </w:r>
      <w:r w:rsidR="00385F83">
        <w:t>-</w:t>
      </w:r>
      <w:r>
        <w:t xml:space="preserve"> a complex driving task</w:t>
      </w:r>
      <w:r w:rsidR="00385F83">
        <w:t xml:space="preserve">: </w:t>
      </w:r>
      <w:r w:rsidR="00E06601">
        <w:t>both lateral and longitudinal motions of an overtaking vehicle (subject vehicle) while avoiding collisions with a slower moving vehicle (lead vehicle)</w:t>
      </w:r>
      <w:r w:rsidR="006E618B">
        <w:t>.</w:t>
      </w:r>
    </w:p>
    <w:p w14:paraId="43AAC50E" w14:textId="0DE592FD" w:rsidR="006E618B" w:rsidRDefault="006E618B" w:rsidP="00E06601">
      <w:proofErr w:type="gramStart"/>
      <w:r>
        <w:t>Others</w:t>
      </w:r>
      <w:proofErr w:type="gramEnd"/>
      <w:r>
        <w:t xml:space="preserve"> difficulties: </w:t>
      </w:r>
      <w:r w:rsidR="000647F7">
        <w:tab/>
        <w:t xml:space="preserve">environmental conditions like weather, visibility + </w:t>
      </w:r>
    </w:p>
    <w:p w14:paraId="194551E9" w14:textId="20362C9E" w:rsidR="000647F7" w:rsidRDefault="000647F7" w:rsidP="00E06601">
      <w:r>
        <w:tab/>
      </w:r>
      <w:r>
        <w:tab/>
      </w:r>
      <w:r>
        <w:tab/>
      </w:r>
      <w:r w:rsidR="006D22C0">
        <w:t>Road-users like small cars, buses, truck</w:t>
      </w:r>
    </w:p>
    <w:p w14:paraId="595A7BF8" w14:textId="1B927A8C" w:rsidR="006D22C0" w:rsidRDefault="00DB7559" w:rsidP="00E06601">
      <w:r>
        <w:t>Three</w:t>
      </w:r>
      <w:r w:rsidR="00D53934">
        <w:t xml:space="preserve"> typical overtaking maneuver</w:t>
      </w:r>
      <w:r w:rsidR="00CD56D0">
        <w:t>ing steps</w:t>
      </w:r>
      <w:r>
        <w:t>:</w:t>
      </w:r>
    </w:p>
    <w:p w14:paraId="720D4B1A" w14:textId="77777777" w:rsidR="00DB7559" w:rsidRDefault="00DB7559" w:rsidP="00DB7559">
      <w:pPr>
        <w:pStyle w:val="ListParagraph"/>
        <w:numPr>
          <w:ilvl w:val="0"/>
          <w:numId w:val="2"/>
        </w:numPr>
      </w:pPr>
      <w:r w:rsidRPr="00DB7559">
        <w:t>lane change to overtaking lane,</w:t>
      </w:r>
    </w:p>
    <w:p w14:paraId="24B7EB55" w14:textId="77777777" w:rsidR="00DB7559" w:rsidRDefault="00DB7559" w:rsidP="00DB7559">
      <w:pPr>
        <w:pStyle w:val="ListParagraph"/>
        <w:numPr>
          <w:ilvl w:val="0"/>
          <w:numId w:val="2"/>
        </w:numPr>
      </w:pPr>
      <w:r w:rsidRPr="00DB7559">
        <w:t xml:space="preserve">pass lead vehicle(s), </w:t>
      </w:r>
    </w:p>
    <w:p w14:paraId="770390BA" w14:textId="5A15C809" w:rsidR="00DB7559" w:rsidRDefault="00DB7559" w:rsidP="00DB7559">
      <w:pPr>
        <w:pStyle w:val="ListParagraph"/>
        <w:numPr>
          <w:ilvl w:val="0"/>
          <w:numId w:val="2"/>
        </w:numPr>
      </w:pPr>
      <w:r w:rsidRPr="00DB7559">
        <w:t xml:space="preserve">lane change back to </w:t>
      </w:r>
      <w:r w:rsidR="00201CC5">
        <w:t xml:space="preserve">the </w:t>
      </w:r>
      <w:r w:rsidRPr="00DB7559">
        <w:t>original lane</w:t>
      </w:r>
    </w:p>
    <w:p w14:paraId="4F60197A" w14:textId="797449FA" w:rsidR="00201CC5" w:rsidRDefault="004327F9" w:rsidP="00201CC5">
      <w:r>
        <w:t xml:space="preserve">Two types of lane change: </w:t>
      </w:r>
    </w:p>
    <w:p w14:paraId="646D2E03" w14:textId="307CE87B" w:rsidR="00084D92" w:rsidRDefault="00084D92" w:rsidP="004327F9">
      <w:pPr>
        <w:pStyle w:val="ListParagraph"/>
        <w:numPr>
          <w:ilvl w:val="0"/>
          <w:numId w:val="2"/>
        </w:numPr>
      </w:pPr>
      <w:r w:rsidRPr="00084D92">
        <w:t>Discretionary Lane Change (DLC)</w:t>
      </w:r>
      <w:r w:rsidR="00AC4D5E">
        <w:t xml:space="preserve">: </w:t>
      </w:r>
      <w:r w:rsidR="00AA29F5" w:rsidRPr="00AA29F5">
        <w:t xml:space="preserve">a driver desires a faster speed, greater following distance, </w:t>
      </w:r>
      <w:r w:rsidR="00AA29F5">
        <w:t xml:space="preserve">a </w:t>
      </w:r>
      <w:r w:rsidR="00AA29F5" w:rsidRPr="00AA29F5">
        <w:t xml:space="preserve">further line of sight, better ride quality, </w:t>
      </w:r>
      <w:proofErr w:type="spellStart"/>
      <w:r w:rsidR="00AA29F5" w:rsidRPr="00AA29F5">
        <w:t>etc</w:t>
      </w:r>
      <w:proofErr w:type="spellEnd"/>
    </w:p>
    <w:p w14:paraId="7D46E28B" w14:textId="3F612DE6" w:rsidR="004327F9" w:rsidRDefault="00084D92" w:rsidP="004327F9">
      <w:pPr>
        <w:pStyle w:val="ListParagraph"/>
        <w:numPr>
          <w:ilvl w:val="0"/>
          <w:numId w:val="2"/>
        </w:numPr>
      </w:pPr>
      <w:r w:rsidRPr="00084D92">
        <w:t>Mandatory Lane Change (MLC)</w:t>
      </w:r>
      <w:r w:rsidR="00AA29F5">
        <w:t xml:space="preserve">: </w:t>
      </w:r>
      <w:r w:rsidR="000566DA" w:rsidRPr="000566DA">
        <w:t>follow the specific route</w:t>
      </w:r>
      <w:r w:rsidR="009E1362">
        <w:t xml:space="preserve"> </w:t>
      </w:r>
      <w:r w:rsidR="009E1362" w:rsidRPr="009E1362">
        <w:t>due to compulsion arising from traffic rules</w:t>
      </w:r>
    </w:p>
    <w:p w14:paraId="0E2AB8A2" w14:textId="2CA77A33" w:rsidR="00AE6170" w:rsidRDefault="00DF77CF" w:rsidP="00AE6170">
      <w:r>
        <w:t>→ O</w:t>
      </w:r>
      <w:r w:rsidR="00843E69" w:rsidRPr="00843E69">
        <w:t>vertaking maneuv</w:t>
      </w:r>
      <w:r>
        <w:t>er</w:t>
      </w:r>
      <w:r w:rsidR="00843E69" w:rsidRPr="00843E69">
        <w:t xml:space="preserve"> </w:t>
      </w:r>
      <w:r>
        <w:t>=</w:t>
      </w:r>
      <w:r w:rsidR="00843E69" w:rsidRPr="00843E69">
        <w:t xml:space="preserve"> a complex task of dynamically choosing the best driving lane based on (i) legislation, (ii) driving intentions, and (iii) instantaneous traffic situation</w:t>
      </w:r>
    </w:p>
    <w:p w14:paraId="3007C308" w14:textId="34D1CED7" w:rsidR="00927CCE" w:rsidRDefault="00927CCE" w:rsidP="00AE6170"/>
    <w:p w14:paraId="6FF8EC23" w14:textId="039B6CE3" w:rsidR="00927CCE" w:rsidRDefault="00927CCE" w:rsidP="00AE6170">
      <w:r w:rsidRPr="00927CCE">
        <w:t>For an autonomous vehicle, safety</w:t>
      </w:r>
      <w:r w:rsidR="00F93A6A">
        <w:t xml:space="preserve"> evaluation = </w:t>
      </w:r>
      <w:r w:rsidRPr="00927CCE">
        <w:t xml:space="preserve">subject vehicle’s states </w:t>
      </w:r>
      <w:r w:rsidR="00F93A6A">
        <w:t>+</w:t>
      </w:r>
      <w:r w:rsidRPr="00927CCE">
        <w:t xml:space="preserve"> surrounding information </w:t>
      </w:r>
      <w:r w:rsidR="00F93A6A">
        <w:t>→</w:t>
      </w:r>
      <w:r w:rsidRPr="00927CCE">
        <w:t xml:space="preserve"> tactical decisions</w:t>
      </w:r>
      <w:r w:rsidR="008A3093">
        <w:t>.</w:t>
      </w:r>
    </w:p>
    <w:p w14:paraId="0DCFEE74" w14:textId="77777777" w:rsidR="006D023D" w:rsidRDefault="006D023D" w:rsidP="006D023D">
      <w:r>
        <w:t>Techniques for decision making:</w:t>
      </w:r>
    </w:p>
    <w:p w14:paraId="6C6CCBAD" w14:textId="77777777" w:rsidR="006D023D" w:rsidRDefault="006D023D" w:rsidP="006D023D">
      <w:pPr>
        <w:pStyle w:val="ListParagraph"/>
        <w:numPr>
          <w:ilvl w:val="0"/>
          <w:numId w:val="2"/>
        </w:numPr>
      </w:pPr>
      <w:r>
        <w:t xml:space="preserve">multi-level decision trees </w:t>
      </w:r>
    </w:p>
    <w:p w14:paraId="2E9DFB7D" w14:textId="77777777" w:rsidR="00082918" w:rsidRDefault="006D023D" w:rsidP="006D023D">
      <w:pPr>
        <w:pStyle w:val="ListParagraph"/>
        <w:numPr>
          <w:ilvl w:val="0"/>
          <w:numId w:val="2"/>
        </w:numPr>
      </w:pPr>
      <w:r>
        <w:t xml:space="preserve">probabilistic weighted comparison of concurrent goals </w:t>
      </w:r>
    </w:p>
    <w:p w14:paraId="05D2099A" w14:textId="34D475B4" w:rsidR="006D023D" w:rsidRDefault="006D023D" w:rsidP="006D023D">
      <w:pPr>
        <w:pStyle w:val="ListParagraph"/>
        <w:numPr>
          <w:ilvl w:val="0"/>
          <w:numId w:val="2"/>
        </w:numPr>
      </w:pPr>
      <w:r>
        <w:t xml:space="preserve">higher award seeking Markovian Decision Process algorithms </w:t>
      </w:r>
    </w:p>
    <w:p w14:paraId="55B45713" w14:textId="4827A905" w:rsidR="002D52E7" w:rsidRDefault="00E45E9A" w:rsidP="00E45E9A">
      <w:pPr>
        <w:jc w:val="center"/>
      </w:pPr>
      <w:r w:rsidRPr="00E45E9A">
        <w:rPr>
          <w:noProof/>
        </w:rPr>
        <w:drawing>
          <wp:inline distT="0" distB="0" distL="0" distR="0" wp14:anchorId="2C3A3403" wp14:editId="36DDA732">
            <wp:extent cx="3972786" cy="1806854"/>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6494" cy="1840377"/>
                    </a:xfrm>
                    <a:prstGeom prst="rect">
                      <a:avLst/>
                    </a:prstGeom>
                    <a:noFill/>
                    <a:ln>
                      <a:noFill/>
                    </a:ln>
                  </pic:spPr>
                </pic:pic>
              </a:graphicData>
            </a:graphic>
          </wp:inline>
        </w:drawing>
      </w:r>
    </w:p>
    <w:p w14:paraId="348BF969" w14:textId="21E5ADCF" w:rsidR="00E45E9A" w:rsidRDefault="00CD56D0" w:rsidP="002D52E7">
      <w:r>
        <w:lastRenderedPageBreak/>
        <w:t xml:space="preserve">Four typical </w:t>
      </w:r>
      <w:r w:rsidR="00E83435">
        <w:t>overtaking maneuvers:</w:t>
      </w:r>
    </w:p>
    <w:p w14:paraId="4FFA1F3E" w14:textId="5BAFA56C" w:rsidR="00E83435" w:rsidRDefault="001C6BF3" w:rsidP="00E83435">
      <w:pPr>
        <w:pStyle w:val="ListParagraph"/>
        <w:numPr>
          <w:ilvl w:val="0"/>
          <w:numId w:val="2"/>
        </w:numPr>
      </w:pPr>
      <w:r w:rsidRPr="00EE5B6B">
        <w:rPr>
          <w:b/>
          <w:bCs/>
        </w:rPr>
        <w:t>Standard</w:t>
      </w:r>
      <w:r w:rsidR="00E83435" w:rsidRPr="00EE5B6B">
        <w:rPr>
          <w:b/>
          <w:bCs/>
        </w:rPr>
        <w:t>:</w:t>
      </w:r>
      <w:r w:rsidR="00E83435">
        <w:t xml:space="preserve"> The subject vehicle approaches the lead vehicle and waits for a suitable opportunity to perform the man</w:t>
      </w:r>
      <w:r>
        <w:t>euver</w:t>
      </w:r>
      <w:r w:rsidR="00E83435">
        <w:t xml:space="preserve"> </w:t>
      </w:r>
    </w:p>
    <w:p w14:paraId="52BEC688" w14:textId="77777777" w:rsidR="001C6BF3" w:rsidRDefault="00E83435" w:rsidP="00E83435">
      <w:pPr>
        <w:pStyle w:val="ListParagraph"/>
        <w:numPr>
          <w:ilvl w:val="0"/>
          <w:numId w:val="2"/>
        </w:numPr>
      </w:pPr>
      <w:r w:rsidRPr="00EE5B6B">
        <w:rPr>
          <w:b/>
          <w:bCs/>
        </w:rPr>
        <w:t>Flying:</w:t>
      </w:r>
      <w:r>
        <w:t xml:space="preserve"> The subject vehicle does not adjust its longitudinal velocity and is directly able to overtake the lead vehicle</w:t>
      </w:r>
    </w:p>
    <w:p w14:paraId="30B3317E" w14:textId="40B9885E" w:rsidR="001C6BF3" w:rsidRDefault="00E83435" w:rsidP="00E83435">
      <w:pPr>
        <w:pStyle w:val="ListParagraph"/>
        <w:numPr>
          <w:ilvl w:val="0"/>
          <w:numId w:val="2"/>
        </w:numPr>
      </w:pPr>
      <w:r w:rsidRPr="00EE5B6B">
        <w:rPr>
          <w:b/>
          <w:bCs/>
        </w:rPr>
        <w:t>Piggy backing:</w:t>
      </w:r>
      <w:r>
        <w:t xml:space="preserve"> The subject vehicle follows a preceding </w:t>
      </w:r>
      <w:r w:rsidR="001C6BF3">
        <w:t>car</w:t>
      </w:r>
      <w:r>
        <w:t xml:space="preserve"> as they</w:t>
      </w:r>
      <w:r w:rsidR="001C6BF3">
        <w:t xml:space="preserve"> </w:t>
      </w:r>
      <w:r>
        <w:t xml:space="preserve">both </w:t>
      </w:r>
      <w:r w:rsidR="001C6BF3">
        <w:t>pass</w:t>
      </w:r>
      <w:r>
        <w:t xml:space="preserve"> the lead vehicle</w:t>
      </w:r>
    </w:p>
    <w:p w14:paraId="4DDA5F96" w14:textId="6633AFC7" w:rsidR="00E83435" w:rsidRDefault="00E83435" w:rsidP="00E83435">
      <w:pPr>
        <w:pStyle w:val="ListParagraph"/>
        <w:numPr>
          <w:ilvl w:val="0"/>
          <w:numId w:val="2"/>
        </w:numPr>
      </w:pPr>
      <w:r w:rsidRPr="00EE5B6B">
        <w:rPr>
          <w:b/>
          <w:bCs/>
        </w:rPr>
        <w:t>2+:</w:t>
      </w:r>
      <w:r>
        <w:t xml:space="preserve"> The subject vehicle overtakes two or more lead vehicles in a single</w:t>
      </w:r>
      <w:r w:rsidR="001C6BF3">
        <w:t xml:space="preserve"> </w:t>
      </w:r>
      <w:proofErr w:type="spellStart"/>
      <w:r>
        <w:t>manoeuvre</w:t>
      </w:r>
      <w:proofErr w:type="spellEnd"/>
    </w:p>
    <w:p w14:paraId="1FB10BD0" w14:textId="77777777" w:rsidR="00150D5C" w:rsidRDefault="00C55C1E" w:rsidP="00817249">
      <w:r w:rsidRPr="00C55C1E">
        <w:rPr>
          <w:noProof/>
        </w:rPr>
        <w:drawing>
          <wp:inline distT="0" distB="0" distL="0" distR="0" wp14:anchorId="46BA12EC" wp14:editId="2506973C">
            <wp:extent cx="5814204" cy="30071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0608" cy="3015595"/>
                    </a:xfrm>
                    <a:prstGeom prst="rect">
                      <a:avLst/>
                    </a:prstGeom>
                    <a:noFill/>
                    <a:ln>
                      <a:noFill/>
                    </a:ln>
                  </pic:spPr>
                </pic:pic>
              </a:graphicData>
            </a:graphic>
          </wp:inline>
        </w:drawing>
      </w:r>
    </w:p>
    <w:p w14:paraId="5B8ACA15" w14:textId="7B0B238B" w:rsidR="00D17816" w:rsidRDefault="00817249" w:rsidP="00817249">
      <w:r>
        <w:t>A modern vehicle uses a host of on-board sensors to discern</w:t>
      </w:r>
      <w:r w:rsidR="00150D5C">
        <w:t xml:space="preserve"> </w:t>
      </w:r>
      <w:r>
        <w:t>the environment</w:t>
      </w:r>
      <w:r w:rsidR="002F795A">
        <w:t>,</w:t>
      </w:r>
      <w:r>
        <w:t xml:space="preserve"> and </w:t>
      </w:r>
      <w:r w:rsidR="004022F4">
        <w:t xml:space="preserve">Fig.2 illustrates </w:t>
      </w:r>
      <w:r>
        <w:t>the placement of an on-board sensor suite used to perform</w:t>
      </w:r>
      <w:r w:rsidR="00150D5C">
        <w:t xml:space="preserve"> </w:t>
      </w:r>
      <w:r>
        <w:t>this task. The information from these sensors is</w:t>
      </w:r>
      <w:r w:rsidR="00150D5C">
        <w:t xml:space="preserve"> </w:t>
      </w:r>
      <w:r>
        <w:t xml:space="preserve">combined and used for </w:t>
      </w:r>
      <w:r w:rsidR="006C1535">
        <w:t>following missions</w:t>
      </w:r>
      <w:r w:rsidR="00150D5C">
        <w:t>:</w:t>
      </w:r>
    </w:p>
    <w:p w14:paraId="1E52DA7E" w14:textId="3DFADA05" w:rsidR="00150D5C" w:rsidRDefault="00817249" w:rsidP="00D17816">
      <w:pPr>
        <w:pStyle w:val="ListParagraph"/>
        <w:numPr>
          <w:ilvl w:val="0"/>
          <w:numId w:val="3"/>
        </w:numPr>
      </w:pPr>
      <w:r>
        <w:t xml:space="preserve">classify objects, </w:t>
      </w:r>
    </w:p>
    <w:p w14:paraId="41F3BF67" w14:textId="7DF784D0" w:rsidR="00D17816" w:rsidRDefault="00817249" w:rsidP="00D17816">
      <w:pPr>
        <w:pStyle w:val="ListParagraph"/>
        <w:numPr>
          <w:ilvl w:val="0"/>
          <w:numId w:val="3"/>
        </w:numPr>
      </w:pPr>
      <w:r>
        <w:t>track station</w:t>
      </w:r>
      <w:r w:rsidR="00D17816">
        <w:t>e</w:t>
      </w:r>
      <w:r>
        <w:t>ry</w:t>
      </w:r>
      <w:r w:rsidR="00D17816">
        <w:t xml:space="preserve"> </w:t>
      </w:r>
      <w:r>
        <w:t xml:space="preserve">and moving obstacles, </w:t>
      </w:r>
    </w:p>
    <w:p w14:paraId="00205EC2" w14:textId="1FCF4376" w:rsidR="00817249" w:rsidRDefault="00817249" w:rsidP="00D17816">
      <w:pPr>
        <w:pStyle w:val="ListParagraph"/>
        <w:numPr>
          <w:ilvl w:val="0"/>
          <w:numId w:val="3"/>
        </w:numPr>
      </w:pPr>
      <w:r>
        <w:t>identify safe driving zones, etc.</w:t>
      </w:r>
    </w:p>
    <w:p w14:paraId="6E137D9F" w14:textId="1309369F" w:rsidR="00D94891" w:rsidRDefault="002B2F06" w:rsidP="00A17A3F">
      <w:pPr>
        <w:pStyle w:val="Heading2"/>
      </w:pPr>
      <w:r>
        <w:t>Vehicle-to-everything (V2X)</w:t>
      </w:r>
      <w:r w:rsidR="008013EB">
        <w:t xml:space="preserve"> – a new rising communication technology</w:t>
      </w:r>
    </w:p>
    <w:p w14:paraId="6D5BC0D5" w14:textId="3F79C4B8" w:rsidR="00D17816" w:rsidRDefault="007D673E" w:rsidP="00D17816">
      <w:r>
        <w:t>U</w:t>
      </w:r>
      <w:r w:rsidR="00EF5A3A">
        <w:t>.S.</w:t>
      </w:r>
      <w:r>
        <w:t xml:space="preserve"> Department of Transportation </w:t>
      </w:r>
      <w:r w:rsidR="00D94891" w:rsidRPr="00D94891">
        <w:t>view</w:t>
      </w:r>
      <w:r w:rsidR="00D94891">
        <w:t>s</w:t>
      </w:r>
      <w:r w:rsidR="00D94891" w:rsidRPr="00D94891">
        <w:t xml:space="preserve"> that V2X technologies have the potential for </w:t>
      </w:r>
      <w:r w:rsidR="00D94891" w:rsidRPr="00D94891">
        <w:rPr>
          <w:b/>
          <w:bCs/>
        </w:rPr>
        <w:t>significant transportation safety</w:t>
      </w:r>
      <w:r w:rsidR="00D94891" w:rsidRPr="00D94891">
        <w:t xml:space="preserve"> and </w:t>
      </w:r>
      <w:r w:rsidR="00D94891" w:rsidRPr="00D94891">
        <w:rPr>
          <w:b/>
          <w:bCs/>
        </w:rPr>
        <w:t>mobility benefits</w:t>
      </w:r>
      <w:r w:rsidR="00D94891" w:rsidRPr="00D94891">
        <w:t>, both on their own and as complementary technologies</w:t>
      </w:r>
      <w:r w:rsidR="00EF5A3A">
        <w:t>,</w:t>
      </w:r>
      <w:r w:rsidR="00D94891" w:rsidRPr="00D94891">
        <w:t xml:space="preserve"> when combined with in-vehicle sensors supporting the integration of automated vehicles and other innovative applications.</w:t>
      </w:r>
      <w:r w:rsidR="00EF5A3A">
        <w:t xml:space="preserve"> </w:t>
      </w:r>
      <w:r w:rsidR="00EF5A3A" w:rsidRPr="00EF5A3A">
        <w:t>The U.S. NHTSA estimate</w:t>
      </w:r>
      <w:r w:rsidR="00EF5A3A">
        <w:t>d</w:t>
      </w:r>
      <w:r w:rsidR="00EF5A3A" w:rsidRPr="00EF5A3A">
        <w:t xml:space="preserve"> a minimum of 13% reduction in traffic accidents if a V2V system were implemented, resulting in 439,000 fewer crashes per year.</w:t>
      </w:r>
    </w:p>
    <w:p w14:paraId="38AF7DB0" w14:textId="38478900" w:rsidR="00634E53" w:rsidRDefault="00BD71EA" w:rsidP="00D17816">
      <w:r>
        <w:t xml:space="preserve">V2X = </w:t>
      </w:r>
      <w:r w:rsidR="008013EB" w:rsidRPr="008013EB">
        <w:t>V2I (vehicle-to-infrastructure)</w:t>
      </w:r>
      <w:r w:rsidR="008013EB">
        <w:t xml:space="preserve">, </w:t>
      </w:r>
      <w:r w:rsidR="008013EB" w:rsidRPr="008013EB">
        <w:t>V2N (vehicle-to-network), V2V (vehicle-to-vehicle), V2P (vehicle-to-pedestrian), V2D (vehicle-to-device) and V2G (vehicle-to-grid).</w:t>
      </w:r>
    </w:p>
    <w:p w14:paraId="1F1ABC28" w14:textId="615C693B" w:rsidR="00634E53" w:rsidRDefault="00634E53" w:rsidP="00D17816">
      <w:r>
        <w:t xml:space="preserve">Public data for V2X: </w:t>
      </w:r>
      <w:hyperlink r:id="rId10" w:history="1">
        <w:r w:rsidR="00EC12AE">
          <w:rPr>
            <w:rStyle w:val="Hyperlink"/>
          </w:rPr>
          <w:t>http://vehicle2x.net/v2x-measurements/</w:t>
        </w:r>
      </w:hyperlink>
    </w:p>
    <w:p w14:paraId="2B66F98D" w14:textId="04B95C4E" w:rsidR="002B2F06" w:rsidRDefault="00AE7CC4" w:rsidP="00D17816">
      <w:r>
        <w:t>In real situation</w:t>
      </w:r>
      <w:r w:rsidR="00CF2BA6">
        <w:t>s</w:t>
      </w:r>
      <w:r>
        <w:t xml:space="preserve">, </w:t>
      </w:r>
      <w:r w:rsidR="00966212">
        <w:t>not all traffic participants are connected and autonomous</w:t>
      </w:r>
    </w:p>
    <w:p w14:paraId="5616D967" w14:textId="459F1FAE" w:rsidR="007D0842" w:rsidRDefault="007D0842" w:rsidP="00D17816"/>
    <w:p w14:paraId="420EBBF3" w14:textId="77777777" w:rsidR="00251EB6" w:rsidRDefault="007D0842" w:rsidP="007D0842">
      <w:r>
        <w:lastRenderedPageBreak/>
        <w:t>Different methods for motion planning for intelligent autonomous vehicles based on abstraction levels of tra</w:t>
      </w:r>
      <w:r w:rsidR="00251EB6">
        <w:t>ffi</w:t>
      </w:r>
      <w:r>
        <w:t>c motion are classi</w:t>
      </w:r>
      <w:r w:rsidR="00251EB6">
        <w:t>fi</w:t>
      </w:r>
      <w:r>
        <w:t xml:space="preserve">ed as </w:t>
      </w:r>
    </w:p>
    <w:p w14:paraId="7FCCDFDB" w14:textId="77777777" w:rsidR="00251EB6" w:rsidRDefault="007D0842" w:rsidP="00251EB6">
      <w:pPr>
        <w:pStyle w:val="ListParagraph"/>
        <w:numPr>
          <w:ilvl w:val="0"/>
          <w:numId w:val="4"/>
        </w:numPr>
      </w:pPr>
      <w:r>
        <w:t xml:space="preserve">Physics-based </w:t>
      </w:r>
    </w:p>
    <w:p w14:paraId="0F944433" w14:textId="37AC6DCD" w:rsidR="00251EB6" w:rsidRDefault="007D0842" w:rsidP="00251EB6">
      <w:pPr>
        <w:pStyle w:val="ListParagraph"/>
        <w:numPr>
          <w:ilvl w:val="0"/>
          <w:numId w:val="4"/>
        </w:numPr>
      </w:pPr>
      <w:r>
        <w:t>Man</w:t>
      </w:r>
      <w:r w:rsidR="00251EB6">
        <w:t>euver</w:t>
      </w:r>
      <w:r>
        <w:t>-based</w:t>
      </w:r>
    </w:p>
    <w:p w14:paraId="048F3932" w14:textId="6CFD15A8" w:rsidR="007D0842" w:rsidRDefault="007D0842" w:rsidP="00251EB6">
      <w:pPr>
        <w:pStyle w:val="ListParagraph"/>
        <w:numPr>
          <w:ilvl w:val="0"/>
          <w:numId w:val="4"/>
        </w:numPr>
      </w:pPr>
      <w:r>
        <w:t xml:space="preserve">Interaction-aware </w:t>
      </w:r>
    </w:p>
    <w:p w14:paraId="4434B31C" w14:textId="0CE578EB" w:rsidR="00251EB6" w:rsidRDefault="001236B4" w:rsidP="00D1797A">
      <w:pPr>
        <w:pStyle w:val="Heading1"/>
      </w:pPr>
      <w:r>
        <w:t>System architecture</w:t>
      </w:r>
    </w:p>
    <w:p w14:paraId="5A5C840B" w14:textId="6C3A521F" w:rsidR="001236B4" w:rsidRDefault="00CA7FD5" w:rsidP="00CA7FD5">
      <w:r>
        <w:t>An autonomous vehicle utili</w:t>
      </w:r>
      <w:r w:rsidR="007C68ED">
        <w:t>z</w:t>
      </w:r>
      <w:r>
        <w:t>es information from on-board sensors (Radar, LiDAR, camera, etc.)</w:t>
      </w:r>
      <w:r w:rsidR="007C68ED">
        <w:t xml:space="preserve"> </w:t>
      </w:r>
      <w:r>
        <w:t>and o</w:t>
      </w:r>
      <w:r>
        <w:br/>
        <w:t>-board information via V2X communications to generate a real-time</w:t>
      </w:r>
      <w:r w:rsidR="007C68ED">
        <w:t xml:space="preserve"> </w:t>
      </w:r>
      <w:r>
        <w:t>environmental representation</w:t>
      </w:r>
    </w:p>
    <w:p w14:paraId="146D6C9F" w14:textId="7848B86E" w:rsidR="007C68ED" w:rsidRDefault="00736F98" w:rsidP="00CA7FD5">
      <w:r w:rsidRPr="00736F98">
        <w:rPr>
          <w:noProof/>
        </w:rPr>
        <w:drawing>
          <wp:inline distT="0" distB="0" distL="0" distR="0" wp14:anchorId="4478CC3A" wp14:editId="6B46A9E9">
            <wp:extent cx="5943600" cy="4838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38065"/>
                    </a:xfrm>
                    <a:prstGeom prst="rect">
                      <a:avLst/>
                    </a:prstGeom>
                    <a:noFill/>
                    <a:ln>
                      <a:noFill/>
                    </a:ln>
                  </pic:spPr>
                </pic:pic>
              </a:graphicData>
            </a:graphic>
          </wp:inline>
        </w:drawing>
      </w:r>
    </w:p>
    <w:p w14:paraId="18D84661" w14:textId="4761103C" w:rsidR="004E07C3" w:rsidRDefault="004E07C3" w:rsidP="00CA7FD5">
      <w:r w:rsidRPr="004E07C3">
        <w:rPr>
          <w:noProof/>
        </w:rPr>
        <w:lastRenderedPageBreak/>
        <w:drawing>
          <wp:inline distT="0" distB="0" distL="0" distR="0" wp14:anchorId="48E2620D" wp14:editId="5ABF9647">
            <wp:extent cx="5943600" cy="2769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71B8AEFA" w14:textId="0E299415" w:rsidR="003D1C3B" w:rsidRDefault="003D1C3B" w:rsidP="00D1797A">
      <w:pPr>
        <w:pStyle w:val="Heading1"/>
      </w:pPr>
      <w:r>
        <w:t>Trajectory planning</w:t>
      </w:r>
    </w:p>
    <w:p w14:paraId="0BE1B657" w14:textId="77777777" w:rsidR="005F0C29" w:rsidRDefault="00E4100D" w:rsidP="00E4100D">
      <w:r>
        <w:t>An autonomous vehicle relies on real-time vehicle state and environment</w:t>
      </w:r>
      <w:r w:rsidR="005F0C29">
        <w:t>:</w:t>
      </w:r>
    </w:p>
    <w:p w14:paraId="65DE07E8" w14:textId="77777777" w:rsidR="005F0C29" w:rsidRDefault="005F0C29" w:rsidP="005F0C29">
      <w:pPr>
        <w:pStyle w:val="ListParagraph"/>
        <w:numPr>
          <w:ilvl w:val="0"/>
          <w:numId w:val="4"/>
        </w:numPr>
      </w:pPr>
      <w:r>
        <w:t xml:space="preserve">to </w:t>
      </w:r>
      <w:r w:rsidR="00E4100D">
        <w:t>derive a local trajectory that ensures a safe passage</w:t>
      </w:r>
    </w:p>
    <w:p w14:paraId="6C22954F" w14:textId="1C2F83BF" w:rsidR="003D1C3B" w:rsidRDefault="005F0C29" w:rsidP="005F0C29">
      <w:pPr>
        <w:pStyle w:val="ListParagraph"/>
        <w:numPr>
          <w:ilvl w:val="0"/>
          <w:numId w:val="4"/>
        </w:numPr>
      </w:pPr>
      <w:r>
        <w:t xml:space="preserve">to </w:t>
      </w:r>
      <w:r w:rsidR="00E4100D">
        <w:t>minimi</w:t>
      </w:r>
      <w:r w:rsidR="00914A08">
        <w:t>ze</w:t>
      </w:r>
      <w:r w:rsidR="00E4100D">
        <w:t xml:space="preserve"> the deviation from the overall</w:t>
      </w:r>
      <w:r w:rsidR="00914A08">
        <w:t xml:space="preserve"> </w:t>
      </w:r>
      <w:r w:rsidR="00E4100D">
        <w:t>journey trajectory (global trajectory).</w:t>
      </w:r>
    </w:p>
    <w:p w14:paraId="41054701" w14:textId="1CF09016" w:rsidR="00914A08" w:rsidRDefault="008236BB" w:rsidP="008236BB">
      <w:pPr>
        <w:rPr>
          <w:i/>
          <w:iCs/>
        </w:rPr>
      </w:pPr>
      <w:r>
        <w:t>Local trajectory planning = “</w:t>
      </w:r>
      <w:r w:rsidRPr="005F0C29">
        <w:rPr>
          <w:i/>
          <w:iCs/>
        </w:rPr>
        <w:t>real-time planning of the vehicle</w:t>
      </w:r>
      <w:r w:rsidR="005F0C29">
        <w:rPr>
          <w:i/>
          <w:iCs/>
        </w:rPr>
        <w:t>’</w:t>
      </w:r>
      <w:r w:rsidRPr="005F0C29">
        <w:rPr>
          <w:i/>
          <w:iCs/>
        </w:rPr>
        <w:t>s transition from one feasible state to the next while satisfying the vehicle</w:t>
      </w:r>
      <w:r w:rsidR="005F0C29">
        <w:rPr>
          <w:i/>
          <w:iCs/>
        </w:rPr>
        <w:t>’</w:t>
      </w:r>
      <w:r w:rsidRPr="005F0C29">
        <w:rPr>
          <w:i/>
          <w:iCs/>
        </w:rPr>
        <w:t>s kinematic limits based on vehicle dynamics and constrained by occupant comfort, lane boundaries</w:t>
      </w:r>
      <w:r w:rsidR="005F0C29">
        <w:rPr>
          <w:i/>
          <w:iCs/>
        </w:rPr>
        <w:t>,</w:t>
      </w:r>
      <w:r w:rsidRPr="005F0C29">
        <w:rPr>
          <w:i/>
          <w:iCs/>
        </w:rPr>
        <w:t xml:space="preserve"> and traffic rules, while, at the same time, avoiding obstacles</w:t>
      </w:r>
      <w:r w:rsidR="005F0C29">
        <w:rPr>
          <w:i/>
          <w:iCs/>
        </w:rPr>
        <w:t>.</w:t>
      </w:r>
      <w:r w:rsidR="005F0C29" w:rsidRPr="005F0C29">
        <w:rPr>
          <w:i/>
          <w:iCs/>
        </w:rPr>
        <w:t>”</w:t>
      </w:r>
    </w:p>
    <w:p w14:paraId="53D46CC4" w14:textId="6A1C0F49" w:rsidR="00E757A8" w:rsidRDefault="00E757A8" w:rsidP="008236BB">
      <w:r>
        <w:t>F</w:t>
      </w:r>
      <w:r w:rsidR="00445B83">
        <w:t>ive</w:t>
      </w:r>
      <w:r w:rsidRPr="00E757A8">
        <w:t xml:space="preserve"> well known techniques</w:t>
      </w:r>
      <w:r>
        <w:t>:</w:t>
      </w:r>
    </w:p>
    <w:tbl>
      <w:tblPr>
        <w:tblStyle w:val="TableGrid"/>
        <w:tblW w:w="0" w:type="auto"/>
        <w:tblLook w:val="04A0" w:firstRow="1" w:lastRow="0" w:firstColumn="1" w:lastColumn="0" w:noHBand="0" w:noVBand="1"/>
      </w:tblPr>
      <w:tblGrid>
        <w:gridCol w:w="1705"/>
        <w:gridCol w:w="3822"/>
        <w:gridCol w:w="3823"/>
      </w:tblGrid>
      <w:tr w:rsidR="007A127F" w14:paraId="76576C6E" w14:textId="77777777" w:rsidTr="00B666EE">
        <w:tc>
          <w:tcPr>
            <w:tcW w:w="1705" w:type="dxa"/>
          </w:tcPr>
          <w:p w14:paraId="7699A9D9" w14:textId="415E7D95" w:rsidR="007A127F" w:rsidRDefault="00AC3401" w:rsidP="008236BB">
            <w:r>
              <w:t>Control strategy</w:t>
            </w:r>
          </w:p>
        </w:tc>
        <w:tc>
          <w:tcPr>
            <w:tcW w:w="3822" w:type="dxa"/>
          </w:tcPr>
          <w:p w14:paraId="0015E372" w14:textId="5056F89B" w:rsidR="007A127F" w:rsidRDefault="00AC3401" w:rsidP="008236BB">
            <w:r>
              <w:t>Strength</w:t>
            </w:r>
          </w:p>
        </w:tc>
        <w:tc>
          <w:tcPr>
            <w:tcW w:w="3823" w:type="dxa"/>
          </w:tcPr>
          <w:p w14:paraId="62C33865" w14:textId="4A1F3398" w:rsidR="007A127F" w:rsidRDefault="00AC3401" w:rsidP="008236BB">
            <w:r>
              <w:t>Weakness</w:t>
            </w:r>
          </w:p>
        </w:tc>
      </w:tr>
      <w:tr w:rsidR="007A127F" w14:paraId="7E96D73B" w14:textId="77777777" w:rsidTr="00B666EE">
        <w:tc>
          <w:tcPr>
            <w:tcW w:w="1705" w:type="dxa"/>
          </w:tcPr>
          <w:p w14:paraId="12E7BB77" w14:textId="42E741C6" w:rsidR="007A127F" w:rsidRDefault="006557CC" w:rsidP="008236BB">
            <w:r>
              <w:t>Potential fields</w:t>
            </w:r>
          </w:p>
        </w:tc>
        <w:tc>
          <w:tcPr>
            <w:tcW w:w="3822" w:type="dxa"/>
          </w:tcPr>
          <w:p w14:paraId="2D14B8FB" w14:textId="501DA8E1" w:rsidR="00B666EE" w:rsidRDefault="00B666EE" w:rsidP="00B666EE">
            <w:r>
              <w:t>Optimality of searched path guaranteed</w:t>
            </w:r>
          </w:p>
          <w:p w14:paraId="5F0F6F50" w14:textId="0729E85C" w:rsidR="007A127F" w:rsidRDefault="00B666EE" w:rsidP="00B666EE">
            <w:r>
              <w:t>Collision free path guaranteed</w:t>
            </w:r>
          </w:p>
        </w:tc>
        <w:tc>
          <w:tcPr>
            <w:tcW w:w="3823" w:type="dxa"/>
          </w:tcPr>
          <w:p w14:paraId="5FC5C9A9" w14:textId="07B39C45" w:rsidR="00B666EE" w:rsidRDefault="00B666EE" w:rsidP="00B666EE">
            <w:r>
              <w:t>High computation cost</w:t>
            </w:r>
          </w:p>
          <w:p w14:paraId="56347837" w14:textId="66E0532B" w:rsidR="00B666EE" w:rsidRDefault="00B666EE" w:rsidP="00B666EE">
            <w:r>
              <w:t>Inability to handle system constraints</w:t>
            </w:r>
          </w:p>
          <w:p w14:paraId="6E2E3AE8" w14:textId="21400CCC" w:rsidR="007A127F" w:rsidRDefault="00B666EE" w:rsidP="00B666EE">
            <w:r>
              <w:t>No systematic procedure to consider environmental uncertainties</w:t>
            </w:r>
          </w:p>
        </w:tc>
      </w:tr>
      <w:tr w:rsidR="007A127F" w14:paraId="0B235197" w14:textId="77777777" w:rsidTr="00B666EE">
        <w:tc>
          <w:tcPr>
            <w:tcW w:w="1705" w:type="dxa"/>
          </w:tcPr>
          <w:p w14:paraId="4E3CB82A" w14:textId="77777777" w:rsidR="00C714E1" w:rsidRDefault="00C714E1" w:rsidP="00C714E1">
            <w:r>
              <w:t xml:space="preserve">Cell </w:t>
            </w:r>
            <w:proofErr w:type="spellStart"/>
            <w:r>
              <w:t>Decomposi</w:t>
            </w:r>
            <w:proofErr w:type="spellEnd"/>
            <w:r>
              <w:t>-</w:t>
            </w:r>
          </w:p>
          <w:p w14:paraId="7BCBE37F" w14:textId="0A71F9E1" w:rsidR="007A127F" w:rsidRDefault="00C714E1" w:rsidP="00C714E1">
            <w:proofErr w:type="spellStart"/>
            <w:r>
              <w:t>tion</w:t>
            </w:r>
            <w:proofErr w:type="spellEnd"/>
          </w:p>
        </w:tc>
        <w:tc>
          <w:tcPr>
            <w:tcW w:w="3822" w:type="dxa"/>
          </w:tcPr>
          <w:p w14:paraId="57E38316" w14:textId="57696089" w:rsidR="007A127F" w:rsidRDefault="00C714E1" w:rsidP="00C714E1">
            <w:r>
              <w:t>Guaranteed collision</w:t>
            </w:r>
            <w:r w:rsidR="00445B83">
              <w:t>-</w:t>
            </w:r>
            <w:r>
              <w:t>free trajectories</w:t>
            </w:r>
          </w:p>
        </w:tc>
        <w:tc>
          <w:tcPr>
            <w:tcW w:w="3823" w:type="dxa"/>
          </w:tcPr>
          <w:p w14:paraId="15CD4614" w14:textId="2812D3BC" w:rsidR="00C714E1" w:rsidRDefault="00C714E1" w:rsidP="00C714E1">
            <w:r>
              <w:t>Computation requirements sensitive to tra</w:t>
            </w:r>
            <w:r w:rsidR="00445B83">
              <w:t>ffi</w:t>
            </w:r>
            <w:r>
              <w:t>c density</w:t>
            </w:r>
          </w:p>
          <w:p w14:paraId="7F062CBA" w14:textId="23560330" w:rsidR="00C714E1" w:rsidRDefault="00C714E1" w:rsidP="00C714E1">
            <w:r>
              <w:t>Computed paths are jerky</w:t>
            </w:r>
          </w:p>
          <w:p w14:paraId="4E28B7E3" w14:textId="633FF7D0" w:rsidR="007A127F" w:rsidRDefault="00C714E1" w:rsidP="00C714E1">
            <w:r>
              <w:t>No systematic procedure to consider environmental uncertainties</w:t>
            </w:r>
          </w:p>
        </w:tc>
      </w:tr>
      <w:tr w:rsidR="007A127F" w14:paraId="6727F272" w14:textId="77777777" w:rsidTr="00B666EE">
        <w:tc>
          <w:tcPr>
            <w:tcW w:w="1705" w:type="dxa"/>
          </w:tcPr>
          <w:p w14:paraId="03F33CFF" w14:textId="77777777" w:rsidR="007A3F8D" w:rsidRDefault="007A3F8D" w:rsidP="007A3F8D">
            <w:r>
              <w:t>Interdisciplinary</w:t>
            </w:r>
          </w:p>
          <w:p w14:paraId="64FDC454" w14:textId="2577ACE6" w:rsidR="007A127F" w:rsidRDefault="007A3F8D" w:rsidP="007A3F8D">
            <w:r>
              <w:t>Techniques</w:t>
            </w:r>
          </w:p>
        </w:tc>
        <w:tc>
          <w:tcPr>
            <w:tcW w:w="3822" w:type="dxa"/>
          </w:tcPr>
          <w:p w14:paraId="4B7EBB73" w14:textId="7988C0DB" w:rsidR="007A3F8D" w:rsidRDefault="007A3F8D" w:rsidP="007A3F8D">
            <w:r>
              <w:t>Reduced complexity of collision avoidance as trajectory planning converted to reference tracking problem</w:t>
            </w:r>
          </w:p>
          <w:p w14:paraId="7661A660" w14:textId="69B485F8" w:rsidR="007A127F" w:rsidRDefault="007A3F8D" w:rsidP="007A3F8D">
            <w:r>
              <w:t>Real-time capable</w:t>
            </w:r>
          </w:p>
        </w:tc>
        <w:tc>
          <w:tcPr>
            <w:tcW w:w="3823" w:type="dxa"/>
          </w:tcPr>
          <w:p w14:paraId="4573156A" w14:textId="6BA3A500" w:rsidR="007A3F8D" w:rsidRDefault="007A3F8D" w:rsidP="007A3F8D">
            <w:r>
              <w:t>Experimentally unproven</w:t>
            </w:r>
          </w:p>
          <w:p w14:paraId="64121130" w14:textId="474FC0C9" w:rsidR="007A3F8D" w:rsidRDefault="007A3F8D" w:rsidP="007A3F8D">
            <w:r>
              <w:t>No systematic design procedure</w:t>
            </w:r>
          </w:p>
          <w:p w14:paraId="1B38A53E" w14:textId="7828AAE7" w:rsidR="007A127F" w:rsidRDefault="007A3F8D" w:rsidP="007A3F8D">
            <w:r>
              <w:t>Do not consider uncertainties in environment perception while generating reference points</w:t>
            </w:r>
          </w:p>
        </w:tc>
      </w:tr>
      <w:tr w:rsidR="007A127F" w14:paraId="79FE37BF" w14:textId="77777777" w:rsidTr="00B666EE">
        <w:tc>
          <w:tcPr>
            <w:tcW w:w="1705" w:type="dxa"/>
          </w:tcPr>
          <w:p w14:paraId="028CDEBA" w14:textId="551B8E65" w:rsidR="007A127F" w:rsidRDefault="007A3F8D" w:rsidP="008236BB">
            <w:r w:rsidRPr="007A3F8D">
              <w:t>Optimal Control</w:t>
            </w:r>
          </w:p>
        </w:tc>
        <w:tc>
          <w:tcPr>
            <w:tcW w:w="3822" w:type="dxa"/>
          </w:tcPr>
          <w:p w14:paraId="2DFE5250" w14:textId="77777777" w:rsidR="00445B83" w:rsidRDefault="00B26263" w:rsidP="00B26263">
            <w:r>
              <w:t>Generate collision</w:t>
            </w:r>
            <w:r w:rsidR="00AE447E">
              <w:t>-</w:t>
            </w:r>
            <w:r>
              <w:t>free trajectories</w:t>
            </w:r>
          </w:p>
          <w:p w14:paraId="71493AD7" w14:textId="52B96902" w:rsidR="007A127F" w:rsidRDefault="00B26263" w:rsidP="00B26263">
            <w:r>
              <w:t>Ability to include kinematic constraints</w:t>
            </w:r>
          </w:p>
        </w:tc>
        <w:tc>
          <w:tcPr>
            <w:tcW w:w="3823" w:type="dxa"/>
          </w:tcPr>
          <w:p w14:paraId="543A91C4" w14:textId="5B226CEB" w:rsidR="00B26263" w:rsidRDefault="00B26263" w:rsidP="00B26263">
            <w:r>
              <w:t>Unsuitable for high-speed driving man</w:t>
            </w:r>
            <w:r w:rsidR="00AE447E">
              <w:t>euver</w:t>
            </w:r>
            <w:r>
              <w:t>s with large angles of tire slip</w:t>
            </w:r>
          </w:p>
          <w:p w14:paraId="21634FEF" w14:textId="2B3828E2" w:rsidR="007A127F" w:rsidRDefault="00B26263" w:rsidP="00B26263">
            <w:r>
              <w:lastRenderedPageBreak/>
              <w:t xml:space="preserve">Inability to consider tire </w:t>
            </w:r>
            <w:r w:rsidR="00AE447E">
              <w:t>dy</w:t>
            </w:r>
            <w:r>
              <w:t>namics</w:t>
            </w:r>
          </w:p>
        </w:tc>
      </w:tr>
      <w:tr w:rsidR="007A127F" w14:paraId="71047BC6" w14:textId="77777777" w:rsidTr="00B666EE">
        <w:tc>
          <w:tcPr>
            <w:tcW w:w="1705" w:type="dxa"/>
          </w:tcPr>
          <w:p w14:paraId="25D91773" w14:textId="77777777" w:rsidR="00B26263" w:rsidRDefault="00B26263" w:rsidP="00B26263">
            <w:r>
              <w:lastRenderedPageBreak/>
              <w:t>Model Predictive</w:t>
            </w:r>
          </w:p>
          <w:p w14:paraId="28AD95DF" w14:textId="14656288" w:rsidR="007A127F" w:rsidRDefault="00B26263" w:rsidP="00B26263">
            <w:r>
              <w:t>Control (MPC)</w:t>
            </w:r>
          </w:p>
        </w:tc>
        <w:tc>
          <w:tcPr>
            <w:tcW w:w="3822" w:type="dxa"/>
          </w:tcPr>
          <w:p w14:paraId="051BF2C2" w14:textId="77777777" w:rsidR="00445B83" w:rsidRDefault="00526C15" w:rsidP="00526C15">
            <w:r>
              <w:t>Include vehicle and tire dynamics</w:t>
            </w:r>
          </w:p>
          <w:p w14:paraId="337FA75D" w14:textId="68D316BB" w:rsidR="00526C15" w:rsidRDefault="00526C15" w:rsidP="00526C15">
            <w:r>
              <w:t>Systematic handling of constraints and tra</w:t>
            </w:r>
            <w:r w:rsidR="00AE447E">
              <w:t>ffi</w:t>
            </w:r>
            <w:r>
              <w:t>c uncertainties</w:t>
            </w:r>
          </w:p>
          <w:p w14:paraId="265B4CAD" w14:textId="5D2EACB8" w:rsidR="007A127F" w:rsidRDefault="00526C15" w:rsidP="00AE447E">
            <w:r>
              <w:t>Computational requirements</w:t>
            </w:r>
            <w:r w:rsidR="00AE447E">
              <w:t xml:space="preserve"> </w:t>
            </w:r>
            <w:r>
              <w:t xml:space="preserve">independent of </w:t>
            </w:r>
            <w:r w:rsidR="00AE447E">
              <w:t xml:space="preserve">the </w:t>
            </w:r>
            <w:r>
              <w:t>environment</w:t>
            </w:r>
          </w:p>
        </w:tc>
        <w:tc>
          <w:tcPr>
            <w:tcW w:w="3823" w:type="dxa"/>
          </w:tcPr>
          <w:p w14:paraId="6BEFBFA9" w14:textId="69DCB5EE" w:rsidR="00AE447E" w:rsidRDefault="00526C15" w:rsidP="00AE447E">
            <w:r>
              <w:t>Optimi</w:t>
            </w:r>
            <w:r w:rsidR="00AE447E">
              <w:t>z</w:t>
            </w:r>
            <w:r>
              <w:t xml:space="preserve">ation sensitive to </w:t>
            </w:r>
            <w:r w:rsidR="00445B83">
              <w:t>many</w:t>
            </w:r>
            <w:r>
              <w:t xml:space="preserve"> constraints</w:t>
            </w:r>
          </w:p>
          <w:p w14:paraId="17995953" w14:textId="778D9AD9" w:rsidR="00526C15" w:rsidRPr="00526C15" w:rsidRDefault="00526C15" w:rsidP="00AE447E">
            <w:r>
              <w:t>Computation complexity scales</w:t>
            </w:r>
            <w:r w:rsidR="00AE447E">
              <w:t xml:space="preserve"> </w:t>
            </w:r>
            <w:r>
              <w:t>quickly with high-order system</w:t>
            </w:r>
            <w:r w:rsidR="00AE447E">
              <w:t xml:space="preserve"> </w:t>
            </w:r>
            <w:r>
              <w:t>models, non-linearity, and non-</w:t>
            </w:r>
            <w:r w:rsidR="00AE447E">
              <w:t xml:space="preserve"> </w:t>
            </w:r>
            <w:r>
              <w:t>convexity of constraints</w:t>
            </w:r>
          </w:p>
        </w:tc>
      </w:tr>
    </w:tbl>
    <w:p w14:paraId="0722A99F" w14:textId="51834A05" w:rsidR="00E757A8" w:rsidRDefault="00E757A8" w:rsidP="008236BB"/>
    <w:p w14:paraId="34BB8E3D" w14:textId="54B0D9AA" w:rsidR="00445B83" w:rsidRDefault="00D610F5" w:rsidP="00D1797A">
      <w:pPr>
        <w:pStyle w:val="Heading1"/>
      </w:pPr>
      <w:r>
        <w:t>Trajectory tracking</w:t>
      </w:r>
    </w:p>
    <w:p w14:paraId="1F9B2261" w14:textId="2E8D111E" w:rsidR="00D610F5" w:rsidRDefault="00B80119" w:rsidP="008236BB">
      <w:r w:rsidRPr="00B80119">
        <w:t>Vehicle trajectory tracking (lateral-longitudinal control) is a mature scient</w:t>
      </w:r>
      <w:r>
        <w:t>if</w:t>
      </w:r>
      <w:r w:rsidRPr="00B80119">
        <w:t>ic</w:t>
      </w:r>
      <w:r>
        <w:t xml:space="preserve"> field.</w:t>
      </w:r>
    </w:p>
    <w:p w14:paraId="74D6801D" w14:textId="774520AF" w:rsidR="00871F65" w:rsidRDefault="00871F65" w:rsidP="00871F65">
      <w:r>
        <w:t>Useful properties for assessing tracking controllers for autonomous vehicle applications:</w:t>
      </w:r>
    </w:p>
    <w:p w14:paraId="2B071DA2" w14:textId="33B58BF1" w:rsidR="00B00078" w:rsidRDefault="00B00078" w:rsidP="00B00078">
      <w:pPr>
        <w:pStyle w:val="ListParagraph"/>
        <w:numPr>
          <w:ilvl w:val="0"/>
          <w:numId w:val="4"/>
        </w:numPr>
      </w:pPr>
      <w:r w:rsidRPr="00690630">
        <w:rPr>
          <w:b/>
          <w:bCs/>
        </w:rPr>
        <w:t>Real-time capability:</w:t>
      </w:r>
      <w:r>
        <w:t xml:space="preserve"> The control law needs to be implementable on a vehicle</w:t>
      </w:r>
      <w:r w:rsidR="0081187D">
        <w:t>’</w:t>
      </w:r>
      <w:r>
        <w:t>s Electronic Control Unit (ECU) and function within the calculation time</w:t>
      </w:r>
    </w:p>
    <w:p w14:paraId="19C38934" w14:textId="56C65CC3" w:rsidR="00B00078" w:rsidRDefault="00B00078" w:rsidP="00B00078">
      <w:pPr>
        <w:pStyle w:val="ListParagraph"/>
        <w:numPr>
          <w:ilvl w:val="0"/>
          <w:numId w:val="4"/>
        </w:numPr>
      </w:pPr>
      <w:r w:rsidRPr="00690630">
        <w:rPr>
          <w:b/>
          <w:bCs/>
        </w:rPr>
        <w:t>Robustness:</w:t>
      </w:r>
      <w:r>
        <w:t xml:space="preserve"> The designed controller should be robust against system non</w:t>
      </w:r>
      <w:r w:rsidR="0081187D">
        <w:t>-</w:t>
      </w:r>
      <w:r>
        <w:t xml:space="preserve">linearities, model parameter variations, and external disturbances </w:t>
      </w:r>
    </w:p>
    <w:p w14:paraId="1B5F0CD1" w14:textId="7399DEC8" w:rsidR="00B00078" w:rsidRDefault="00B00078" w:rsidP="00B00078">
      <w:pPr>
        <w:pStyle w:val="ListParagraph"/>
        <w:numPr>
          <w:ilvl w:val="0"/>
          <w:numId w:val="4"/>
        </w:numPr>
      </w:pPr>
      <w:r w:rsidRPr="00690630">
        <w:rPr>
          <w:b/>
          <w:bCs/>
        </w:rPr>
        <w:t xml:space="preserve">Operating Range: </w:t>
      </w:r>
      <w:r>
        <w:t>The tracking controller should ideally work across the entire range of vehicle speeds (0</w:t>
      </w:r>
      <w:r w:rsidR="0081187D">
        <w:rPr>
          <w:rFonts w:eastAsia="Times New Roman"/>
        </w:rPr>
        <w:t>-</w:t>
      </w:r>
      <w:r>
        <w:t xml:space="preserve">120 km/h) </w:t>
      </w:r>
    </w:p>
    <w:p w14:paraId="3203C493" w14:textId="0849134D" w:rsidR="00871F65" w:rsidRDefault="00B00078" w:rsidP="00B00078">
      <w:pPr>
        <w:pStyle w:val="ListParagraph"/>
        <w:numPr>
          <w:ilvl w:val="0"/>
          <w:numId w:val="4"/>
        </w:numPr>
      </w:pPr>
      <w:r w:rsidRPr="00690630">
        <w:rPr>
          <w:b/>
          <w:bCs/>
        </w:rPr>
        <w:t>Controller parameter tuning:</w:t>
      </w:r>
      <w:r>
        <w:t xml:space="preserve"> A systematic tuning procedure for the controller parameters allows for a structured controller design procedure</w:t>
      </w:r>
    </w:p>
    <w:p w14:paraId="76763647" w14:textId="0B880E2B" w:rsidR="00677DC0" w:rsidRDefault="00677DC0" w:rsidP="00677DC0">
      <w:r w:rsidRPr="00677DC0">
        <w:rPr>
          <w:b/>
          <w:bCs/>
          <w:u w:val="single"/>
        </w:rPr>
        <w:t>More:</w:t>
      </w:r>
      <w:r>
        <w:t xml:space="preserve"> </w:t>
      </w:r>
      <w:r w:rsidRPr="00EE07B0">
        <w:rPr>
          <w:b/>
          <w:bCs/>
        </w:rPr>
        <w:t xml:space="preserve">Modelling and Control Strategies in Path Tracking Control for Autonomous Ground </w:t>
      </w:r>
      <w:proofErr w:type="gramStart"/>
      <w:r w:rsidRPr="00EE07B0">
        <w:rPr>
          <w:b/>
          <w:bCs/>
        </w:rPr>
        <w:t>Vehicles :</w:t>
      </w:r>
      <w:proofErr w:type="gramEnd"/>
      <w:r w:rsidRPr="00EE07B0">
        <w:rPr>
          <w:b/>
          <w:bCs/>
        </w:rPr>
        <w:t xml:space="preserve"> A Review of</w:t>
      </w:r>
      <w:r w:rsidR="00EE07B0">
        <w:rPr>
          <w:b/>
          <w:bCs/>
        </w:rPr>
        <w:t xml:space="preserve"> </w:t>
      </w:r>
      <w:r w:rsidRPr="00EE07B0">
        <w:rPr>
          <w:b/>
          <w:bCs/>
        </w:rPr>
        <w:t>State of the Art and Challenges</w:t>
      </w:r>
    </w:p>
    <w:tbl>
      <w:tblPr>
        <w:tblStyle w:val="TableGrid"/>
        <w:tblW w:w="0" w:type="auto"/>
        <w:tblLook w:val="04A0" w:firstRow="1" w:lastRow="0" w:firstColumn="1" w:lastColumn="0" w:noHBand="0" w:noVBand="1"/>
      </w:tblPr>
      <w:tblGrid>
        <w:gridCol w:w="1255"/>
        <w:gridCol w:w="4047"/>
        <w:gridCol w:w="4048"/>
      </w:tblGrid>
      <w:tr w:rsidR="00140561" w:rsidRPr="008A053F" w14:paraId="2D53875C" w14:textId="77777777" w:rsidTr="005E035C">
        <w:tc>
          <w:tcPr>
            <w:tcW w:w="1255" w:type="dxa"/>
          </w:tcPr>
          <w:p w14:paraId="5D7E8D22" w14:textId="7F94452C" w:rsidR="00140561" w:rsidRPr="008A053F" w:rsidRDefault="00140561" w:rsidP="008A053F">
            <w:pPr>
              <w:jc w:val="center"/>
              <w:rPr>
                <w:b/>
                <w:bCs/>
              </w:rPr>
            </w:pPr>
            <w:r w:rsidRPr="008A053F">
              <w:rPr>
                <w:b/>
                <w:bCs/>
              </w:rPr>
              <w:t>Control Strategy</w:t>
            </w:r>
          </w:p>
        </w:tc>
        <w:tc>
          <w:tcPr>
            <w:tcW w:w="4047" w:type="dxa"/>
          </w:tcPr>
          <w:p w14:paraId="5AF93E5F" w14:textId="75E4165A" w:rsidR="00140561" w:rsidRPr="008A053F" w:rsidRDefault="00140561" w:rsidP="008A053F">
            <w:pPr>
              <w:jc w:val="center"/>
              <w:rPr>
                <w:b/>
                <w:bCs/>
              </w:rPr>
            </w:pPr>
            <w:r w:rsidRPr="008A053F">
              <w:rPr>
                <w:b/>
                <w:bCs/>
              </w:rPr>
              <w:t>Strength(s)</w:t>
            </w:r>
          </w:p>
        </w:tc>
        <w:tc>
          <w:tcPr>
            <w:tcW w:w="4048" w:type="dxa"/>
          </w:tcPr>
          <w:p w14:paraId="26DAA75E" w14:textId="40E5972A" w:rsidR="00140561" w:rsidRPr="008A053F" w:rsidRDefault="00140561" w:rsidP="008A053F">
            <w:pPr>
              <w:jc w:val="center"/>
              <w:rPr>
                <w:b/>
                <w:bCs/>
              </w:rPr>
            </w:pPr>
            <w:r w:rsidRPr="008A053F">
              <w:rPr>
                <w:b/>
                <w:bCs/>
              </w:rPr>
              <w:t>Weakness</w:t>
            </w:r>
          </w:p>
        </w:tc>
      </w:tr>
      <w:tr w:rsidR="006E477B" w:rsidRPr="008A053F" w14:paraId="12781772" w14:textId="77777777" w:rsidTr="005E035C">
        <w:tc>
          <w:tcPr>
            <w:tcW w:w="1255" w:type="dxa"/>
          </w:tcPr>
          <w:p w14:paraId="787C8F76" w14:textId="2DE89FF8" w:rsidR="006E477B" w:rsidRPr="008A053F" w:rsidRDefault="00140561" w:rsidP="008A053F">
            <w:r w:rsidRPr="008A053F">
              <w:t>Geom</w:t>
            </w:r>
            <w:r w:rsidR="00910620">
              <w:t>et</w:t>
            </w:r>
            <w:r w:rsidRPr="008A053F">
              <w:t>ric &amp; Kinematic</w:t>
            </w:r>
          </w:p>
        </w:tc>
        <w:tc>
          <w:tcPr>
            <w:tcW w:w="4047" w:type="dxa"/>
          </w:tcPr>
          <w:p w14:paraId="0264A181" w14:textId="77777777" w:rsidR="005E035C" w:rsidRDefault="006C6728" w:rsidP="008A053F">
            <w:r w:rsidRPr="008A053F">
              <w:t>Adequate performance (experimentally validated) in conditions</w:t>
            </w:r>
            <w:r w:rsidR="005E035C">
              <w:t xml:space="preserve"> </w:t>
            </w:r>
            <w:r w:rsidRPr="008A053F">
              <w:t>without disturbances (e.g., wind,</w:t>
            </w:r>
            <w:r w:rsidR="005E035C">
              <w:t xml:space="preserve"> </w:t>
            </w:r>
            <w:r w:rsidRPr="008A053F">
              <w:t>road banking)</w:t>
            </w:r>
          </w:p>
          <w:p w14:paraId="5D98A72A" w14:textId="66B51546" w:rsidR="006E477B" w:rsidRPr="008A053F" w:rsidRDefault="006C6728" w:rsidP="005E035C">
            <w:r w:rsidRPr="008A053F">
              <w:t>Good tracking performance</w:t>
            </w:r>
            <w:r w:rsidR="005E035C">
              <w:t xml:space="preserve"> </w:t>
            </w:r>
            <w:r w:rsidRPr="008A053F">
              <w:t>and robustness at moderate</w:t>
            </w:r>
            <w:r w:rsidR="005E035C">
              <w:t xml:space="preserve"> </w:t>
            </w:r>
            <w:r w:rsidRPr="008A053F">
              <w:t>speeds (e.g., kinematic)</w:t>
            </w:r>
          </w:p>
        </w:tc>
        <w:tc>
          <w:tcPr>
            <w:tcW w:w="4048" w:type="dxa"/>
          </w:tcPr>
          <w:p w14:paraId="142CD13C" w14:textId="50DE17BB" w:rsidR="006C6728" w:rsidRPr="008A053F" w:rsidRDefault="006C6728" w:rsidP="008A053F">
            <w:r w:rsidRPr="008A053F">
              <w:t>Do not consider vehicle dynamics</w:t>
            </w:r>
          </w:p>
          <w:p w14:paraId="19F52DC0" w14:textId="77777777" w:rsidR="00910620" w:rsidRDefault="006C6728" w:rsidP="008A053F">
            <w:r w:rsidRPr="008A053F">
              <w:t>Steady-state error increases for</w:t>
            </w:r>
            <w:r w:rsidR="00910620">
              <w:t xml:space="preserve"> </w:t>
            </w:r>
            <w:r w:rsidRPr="008A053F">
              <w:t>high-speed driving (e.g., geometric)</w:t>
            </w:r>
          </w:p>
          <w:p w14:paraId="64E70F00" w14:textId="51E9E98E" w:rsidR="006C6728" w:rsidRPr="008A053F" w:rsidRDefault="006C6728" w:rsidP="008A053F">
            <w:r w:rsidRPr="008A053F">
              <w:t>Unsuitable for high-speed driving as dynamics are neglected</w:t>
            </w:r>
            <w:r w:rsidR="00910620">
              <w:t xml:space="preserve"> </w:t>
            </w:r>
            <w:r w:rsidRPr="008A053F">
              <w:t>(e.g., kinematic)</w:t>
            </w:r>
          </w:p>
          <w:p w14:paraId="7CCE88B3" w14:textId="41402DA3" w:rsidR="006E477B" w:rsidRPr="008A053F" w:rsidRDefault="006C6728" w:rsidP="008A053F">
            <w:r w:rsidRPr="008A053F">
              <w:t>Requires smooth and continuous reference trajectories</w:t>
            </w:r>
          </w:p>
          <w:p w14:paraId="4451D57E" w14:textId="66EF1391" w:rsidR="006C6728" w:rsidRPr="008A053F" w:rsidRDefault="006C6728" w:rsidP="008A053F"/>
        </w:tc>
      </w:tr>
      <w:tr w:rsidR="006E477B" w:rsidRPr="008A053F" w14:paraId="58ACC969" w14:textId="77777777" w:rsidTr="005E035C">
        <w:tc>
          <w:tcPr>
            <w:tcW w:w="1255" w:type="dxa"/>
          </w:tcPr>
          <w:p w14:paraId="24282DA2" w14:textId="7ADC5772" w:rsidR="006E477B" w:rsidRPr="008A053F" w:rsidRDefault="006C6728" w:rsidP="008A053F">
            <w:r w:rsidRPr="008A053F">
              <w:t>Classical</w:t>
            </w:r>
          </w:p>
        </w:tc>
        <w:tc>
          <w:tcPr>
            <w:tcW w:w="4047" w:type="dxa"/>
          </w:tcPr>
          <w:p w14:paraId="73EAB550" w14:textId="3D4C076B" w:rsidR="006C6728" w:rsidRPr="008A053F" w:rsidRDefault="006C6728" w:rsidP="008A053F">
            <w:r w:rsidRPr="008A053F">
              <w:t xml:space="preserve">Established method with </w:t>
            </w:r>
            <w:proofErr w:type="gramStart"/>
            <w:r w:rsidRPr="008A053F">
              <w:t>good</w:t>
            </w:r>
            <w:r w:rsidR="00910620">
              <w:t xml:space="preserve"> </w:t>
            </w:r>
            <w:r w:rsidRPr="008A053F">
              <w:t>performance</w:t>
            </w:r>
            <w:proofErr w:type="gramEnd"/>
            <w:r w:rsidRPr="008A053F">
              <w:t xml:space="preserve"> for non-linear systems</w:t>
            </w:r>
          </w:p>
          <w:p w14:paraId="346B62B0" w14:textId="4F080A5B" w:rsidR="006E477B" w:rsidRPr="008A053F" w:rsidRDefault="006C6728" w:rsidP="00910620">
            <w:r w:rsidRPr="008A053F">
              <w:t>Robust closed-loop performance against uncertainties and</w:t>
            </w:r>
            <w:r w:rsidR="00910620">
              <w:t xml:space="preserve"> </w:t>
            </w:r>
            <w:r w:rsidRPr="008A053F">
              <w:t>noise (e.g., SMC)</w:t>
            </w:r>
          </w:p>
        </w:tc>
        <w:tc>
          <w:tcPr>
            <w:tcW w:w="4048" w:type="dxa"/>
          </w:tcPr>
          <w:p w14:paraId="59C10913" w14:textId="77777777" w:rsidR="00910620" w:rsidRDefault="006C6728" w:rsidP="008A053F">
            <w:r w:rsidRPr="008A053F">
              <w:t>Tuning of controller parameters is tricky (e.g., PID)</w:t>
            </w:r>
            <w:r w:rsidR="00910620">
              <w:t xml:space="preserve"> </w:t>
            </w:r>
          </w:p>
          <w:p w14:paraId="0CB1318C" w14:textId="0A001C4E" w:rsidR="006C6728" w:rsidRPr="008A053F" w:rsidRDefault="006C6728" w:rsidP="008A053F">
            <w:r w:rsidRPr="008A053F">
              <w:t>Robust performance only in</w:t>
            </w:r>
            <w:r w:rsidR="00910620">
              <w:t xml:space="preserve"> </w:t>
            </w:r>
            <w:r w:rsidRPr="008A053F">
              <w:t>limited scenarios (e.g., SMC)</w:t>
            </w:r>
          </w:p>
          <w:p w14:paraId="16B5D4AE" w14:textId="1B386A52" w:rsidR="006C6728" w:rsidRPr="008A053F" w:rsidRDefault="006C6728" w:rsidP="002F71B2">
            <w:r w:rsidRPr="008A053F">
              <w:t>Control law is sensitive to path</w:t>
            </w:r>
            <w:r w:rsidR="00910620">
              <w:t xml:space="preserve"> </w:t>
            </w:r>
            <w:r w:rsidRPr="008A053F">
              <w:t>curvature variations (e.g., SMC)</w:t>
            </w:r>
          </w:p>
        </w:tc>
      </w:tr>
      <w:tr w:rsidR="006E477B" w:rsidRPr="008A053F" w14:paraId="48444B1D" w14:textId="77777777" w:rsidTr="005E035C">
        <w:tc>
          <w:tcPr>
            <w:tcW w:w="1255" w:type="dxa"/>
          </w:tcPr>
          <w:p w14:paraId="35B3B217" w14:textId="77777777" w:rsidR="006C6728" w:rsidRPr="008A053F" w:rsidRDefault="006C6728" w:rsidP="008A053F">
            <w:r w:rsidRPr="008A053F">
              <w:t>Dynamic state</w:t>
            </w:r>
          </w:p>
          <w:p w14:paraId="77B7B5CE" w14:textId="49C3F765" w:rsidR="006E477B" w:rsidRPr="008A053F" w:rsidRDefault="006C6728" w:rsidP="008A053F">
            <w:r w:rsidRPr="008A053F">
              <w:lastRenderedPageBreak/>
              <w:t>feedback</w:t>
            </w:r>
          </w:p>
        </w:tc>
        <w:tc>
          <w:tcPr>
            <w:tcW w:w="4047" w:type="dxa"/>
          </w:tcPr>
          <w:p w14:paraId="2DC865F2" w14:textId="77777777" w:rsidR="002F71B2" w:rsidRDefault="00522AAE" w:rsidP="008A053F">
            <w:r w:rsidRPr="008A053F">
              <w:lastRenderedPageBreak/>
              <w:t>Consider vehicle dynamics in</w:t>
            </w:r>
            <w:r w:rsidR="002F71B2">
              <w:t xml:space="preserve"> </w:t>
            </w:r>
            <w:r w:rsidRPr="008A053F">
              <w:t>calculating control law</w:t>
            </w:r>
            <w:r w:rsidR="002F71B2">
              <w:t xml:space="preserve"> </w:t>
            </w:r>
          </w:p>
          <w:p w14:paraId="5DC698EB" w14:textId="066F94DA" w:rsidR="006E477B" w:rsidRPr="008A053F" w:rsidRDefault="00EE07B0" w:rsidP="002F71B2">
            <w:r w:rsidRPr="008A053F">
              <w:lastRenderedPageBreak/>
              <w:t>Optimization</w:t>
            </w:r>
            <w:r w:rsidR="00522AAE" w:rsidRPr="008A053F">
              <w:t xml:space="preserve"> shifted o</w:t>
            </w:r>
            <w:r w:rsidR="002F71B2">
              <w:t>ffl</w:t>
            </w:r>
            <w:r w:rsidR="00522AAE" w:rsidRPr="008A053F">
              <w:t>ine resulting in simple implementation</w:t>
            </w:r>
            <w:r w:rsidR="002F71B2">
              <w:t xml:space="preserve"> </w:t>
            </w:r>
            <w:r w:rsidR="00522AAE" w:rsidRPr="008A053F">
              <w:t>of control law</w:t>
            </w:r>
          </w:p>
        </w:tc>
        <w:tc>
          <w:tcPr>
            <w:tcW w:w="4048" w:type="dxa"/>
          </w:tcPr>
          <w:p w14:paraId="31E4F9B6" w14:textId="7C89C3F9" w:rsidR="002F71B2" w:rsidRDefault="00522AAE" w:rsidP="008A053F">
            <w:r w:rsidRPr="008A053F">
              <w:lastRenderedPageBreak/>
              <w:t>Obtaining vehicle states (e.g.,</w:t>
            </w:r>
            <w:r w:rsidR="002F71B2">
              <w:t xml:space="preserve"> </w:t>
            </w:r>
            <w:r w:rsidRPr="008A053F">
              <w:t>wheel forces, slip angles, torques</w:t>
            </w:r>
            <w:r w:rsidR="002F71B2">
              <w:t xml:space="preserve"> </w:t>
            </w:r>
            <w:r w:rsidRPr="008A053F">
              <w:t>etc.) is non-trivial</w:t>
            </w:r>
            <w:r w:rsidR="002F71B2">
              <w:t xml:space="preserve"> </w:t>
            </w:r>
          </w:p>
          <w:p w14:paraId="26E55D98" w14:textId="3BC18975" w:rsidR="006E477B" w:rsidRPr="008A053F" w:rsidRDefault="00522AAE" w:rsidP="002F71B2">
            <w:r w:rsidRPr="008A053F">
              <w:lastRenderedPageBreak/>
              <w:t>Control law is sensitive to path</w:t>
            </w:r>
            <w:r w:rsidR="002F71B2">
              <w:t xml:space="preserve"> </w:t>
            </w:r>
            <w:r w:rsidRPr="008A053F">
              <w:t>curvature variations (e.g., LQR)</w:t>
            </w:r>
          </w:p>
        </w:tc>
      </w:tr>
      <w:tr w:rsidR="006E477B" w:rsidRPr="008A053F" w14:paraId="26BF7A8D" w14:textId="77777777" w:rsidTr="005E035C">
        <w:tc>
          <w:tcPr>
            <w:tcW w:w="1255" w:type="dxa"/>
          </w:tcPr>
          <w:p w14:paraId="7F026887" w14:textId="0D511FF4" w:rsidR="006E477B" w:rsidRPr="008A053F" w:rsidRDefault="00522AAE" w:rsidP="008A053F">
            <w:r w:rsidRPr="008A053F">
              <w:lastRenderedPageBreak/>
              <w:t>Neural Network</w:t>
            </w:r>
          </w:p>
        </w:tc>
        <w:tc>
          <w:tcPr>
            <w:tcW w:w="4047" w:type="dxa"/>
          </w:tcPr>
          <w:p w14:paraId="1A7110CF" w14:textId="23FBA306" w:rsidR="006E477B" w:rsidRPr="008A053F" w:rsidRDefault="00EE07B0" w:rsidP="002F71B2">
            <w:r w:rsidRPr="008A053F">
              <w:t>Su</w:t>
            </w:r>
            <w:r>
              <w:t>ffi</w:t>
            </w:r>
            <w:r w:rsidRPr="008A053F">
              <w:t>cient</w:t>
            </w:r>
            <w:r w:rsidR="00522AAE" w:rsidRPr="008A053F">
              <w:t xml:space="preserve"> training can make</w:t>
            </w:r>
            <w:r w:rsidR="002F71B2">
              <w:t xml:space="preserve"> </w:t>
            </w:r>
            <w:r w:rsidR="00522AAE" w:rsidRPr="008A053F">
              <w:t xml:space="preserve">the </w:t>
            </w:r>
            <w:r w:rsidRPr="008A053F">
              <w:t>behavior</w:t>
            </w:r>
            <w:r w:rsidR="00522AAE" w:rsidRPr="008A053F">
              <w:t xml:space="preserve"> very human-like to</w:t>
            </w:r>
            <w:r w:rsidR="002F71B2">
              <w:t xml:space="preserve"> </w:t>
            </w:r>
            <w:r w:rsidR="00522AAE" w:rsidRPr="008A053F">
              <w:t>make the automated car feel natural</w:t>
            </w:r>
          </w:p>
        </w:tc>
        <w:tc>
          <w:tcPr>
            <w:tcW w:w="4048" w:type="dxa"/>
          </w:tcPr>
          <w:p w14:paraId="6E386452" w14:textId="77777777" w:rsidR="002F71B2" w:rsidRDefault="00522AAE" w:rsidP="008A053F">
            <w:r w:rsidRPr="008A053F">
              <w:t xml:space="preserve">Controller tuning requires simulation with </w:t>
            </w:r>
            <w:proofErr w:type="gramStart"/>
            <w:r w:rsidRPr="008A053F">
              <w:t>large amounts</w:t>
            </w:r>
            <w:proofErr w:type="gramEnd"/>
            <w:r w:rsidRPr="008A053F">
              <w:t xml:space="preserve"> of</w:t>
            </w:r>
            <w:r w:rsidR="002F71B2">
              <w:t xml:space="preserve"> </w:t>
            </w:r>
            <w:r w:rsidRPr="008A053F">
              <w:t>real world (training) data</w:t>
            </w:r>
          </w:p>
          <w:p w14:paraId="7E9EA226" w14:textId="5495420B" w:rsidR="006E477B" w:rsidRPr="008A053F" w:rsidRDefault="00522AAE" w:rsidP="002F71B2">
            <w:r w:rsidRPr="008A053F">
              <w:t>No failure explanations possible</w:t>
            </w:r>
          </w:p>
        </w:tc>
      </w:tr>
      <w:tr w:rsidR="006E477B" w:rsidRPr="008A053F" w14:paraId="037F05C4" w14:textId="77777777" w:rsidTr="005E035C">
        <w:tc>
          <w:tcPr>
            <w:tcW w:w="1255" w:type="dxa"/>
          </w:tcPr>
          <w:p w14:paraId="1ACD38AF" w14:textId="1FF9D13E" w:rsidR="006E477B" w:rsidRPr="008A053F" w:rsidRDefault="00522AAE" w:rsidP="008A053F">
            <w:r w:rsidRPr="008A053F">
              <w:t>Fuzzy Logic</w:t>
            </w:r>
          </w:p>
        </w:tc>
        <w:tc>
          <w:tcPr>
            <w:tcW w:w="4047" w:type="dxa"/>
          </w:tcPr>
          <w:p w14:paraId="4E0453A9" w14:textId="40A1E62C" w:rsidR="006E477B" w:rsidRPr="008A053F" w:rsidRDefault="002C57E3" w:rsidP="002F71B2">
            <w:r w:rsidRPr="008A053F">
              <w:t xml:space="preserve">Closed-loop system acts </w:t>
            </w:r>
            <w:proofErr w:type="gramStart"/>
            <w:r w:rsidRPr="008A053F">
              <w:t>similar to</w:t>
            </w:r>
            <w:proofErr w:type="gramEnd"/>
            <w:r w:rsidRPr="008A053F">
              <w:t xml:space="preserve"> a human-driver (because of</w:t>
            </w:r>
            <w:r w:rsidR="002F71B2">
              <w:t xml:space="preserve"> </w:t>
            </w:r>
            <w:r w:rsidRPr="008A053F">
              <w:t>human-like rules)</w:t>
            </w:r>
          </w:p>
        </w:tc>
        <w:tc>
          <w:tcPr>
            <w:tcW w:w="4048" w:type="dxa"/>
          </w:tcPr>
          <w:p w14:paraId="402FD754" w14:textId="77777777" w:rsidR="002F71B2" w:rsidRDefault="002C57E3" w:rsidP="008A053F">
            <w:r w:rsidRPr="008A053F">
              <w:t>Controller tuning is not systematic with no formal stability</w:t>
            </w:r>
            <w:r w:rsidR="002F71B2">
              <w:t xml:space="preserve"> </w:t>
            </w:r>
            <w:r w:rsidRPr="008A053F">
              <w:t>analysis</w:t>
            </w:r>
          </w:p>
          <w:p w14:paraId="59309050" w14:textId="3421D54D" w:rsidR="002C57E3" w:rsidRPr="008A053F" w:rsidRDefault="002C57E3" w:rsidP="008A053F">
            <w:r w:rsidRPr="008A053F">
              <w:t>Rules can become unmanageable if number of variables is</w:t>
            </w:r>
          </w:p>
          <w:p w14:paraId="170A5C2E" w14:textId="371D2B79" w:rsidR="006E477B" w:rsidRPr="008A053F" w:rsidRDefault="002C57E3" w:rsidP="008A053F">
            <w:r w:rsidRPr="008A053F">
              <w:t>large</w:t>
            </w:r>
          </w:p>
        </w:tc>
      </w:tr>
      <w:tr w:rsidR="006E477B" w:rsidRPr="008A053F" w14:paraId="3EE7B4B6" w14:textId="77777777" w:rsidTr="005E035C">
        <w:tc>
          <w:tcPr>
            <w:tcW w:w="1255" w:type="dxa"/>
          </w:tcPr>
          <w:p w14:paraId="5DB792A1" w14:textId="77777777" w:rsidR="002C57E3" w:rsidRPr="008A053F" w:rsidRDefault="002C57E3" w:rsidP="008A053F">
            <w:r w:rsidRPr="008A053F">
              <w:t>Model Predictive</w:t>
            </w:r>
          </w:p>
          <w:p w14:paraId="239C8A8E" w14:textId="77777777" w:rsidR="005E035C" w:rsidRDefault="002C57E3" w:rsidP="008A053F">
            <w:r w:rsidRPr="008A053F">
              <w:t xml:space="preserve">Control </w:t>
            </w:r>
          </w:p>
          <w:p w14:paraId="3B0CD465" w14:textId="15882913" w:rsidR="006E477B" w:rsidRPr="008A053F" w:rsidRDefault="002C57E3" w:rsidP="008A053F">
            <w:r w:rsidRPr="008A053F">
              <w:t>(MPC)</w:t>
            </w:r>
          </w:p>
        </w:tc>
        <w:tc>
          <w:tcPr>
            <w:tcW w:w="4047" w:type="dxa"/>
          </w:tcPr>
          <w:p w14:paraId="563F108C" w14:textId="77777777" w:rsidR="00B60E62" w:rsidRDefault="002C57E3" w:rsidP="008A053F">
            <w:r w:rsidRPr="008A053F">
              <w:t>Systematic design procedure</w:t>
            </w:r>
            <w:r w:rsidR="00B60E62">
              <w:t xml:space="preserve"> </w:t>
            </w:r>
          </w:p>
          <w:p w14:paraId="7AA8B6B9" w14:textId="77777777" w:rsidR="00B60E62" w:rsidRDefault="002C57E3" w:rsidP="008A053F">
            <w:r w:rsidRPr="008A053F">
              <w:t>Ability to include system and</w:t>
            </w:r>
            <w:r w:rsidR="00B60E62">
              <w:t xml:space="preserve"> </w:t>
            </w:r>
            <w:r w:rsidRPr="008A053F">
              <w:t>actuator constraints in design</w:t>
            </w:r>
            <w:r w:rsidR="00B60E62">
              <w:t xml:space="preserve"> </w:t>
            </w:r>
            <w:r w:rsidRPr="008A053F">
              <w:t>procedure</w:t>
            </w:r>
            <w:r w:rsidR="00B60E62">
              <w:t xml:space="preserve"> </w:t>
            </w:r>
          </w:p>
          <w:p w14:paraId="763CF643" w14:textId="56BB183F" w:rsidR="006E477B" w:rsidRPr="008A053F" w:rsidRDefault="002C57E3" w:rsidP="00B60E62">
            <w:r w:rsidRPr="008A053F">
              <w:t>Inclusion of vehicle and tire dynamics in control problem</w:t>
            </w:r>
          </w:p>
        </w:tc>
        <w:tc>
          <w:tcPr>
            <w:tcW w:w="4048" w:type="dxa"/>
          </w:tcPr>
          <w:p w14:paraId="1832AF9A" w14:textId="77777777" w:rsidR="00B60E62" w:rsidRDefault="002C57E3" w:rsidP="008A053F">
            <w:r w:rsidRPr="008A053F">
              <w:t>Non-linear MPCs with have</w:t>
            </w:r>
            <w:r w:rsidR="00B60E62">
              <w:t xml:space="preserve"> </w:t>
            </w:r>
            <w:r w:rsidRPr="008A053F">
              <w:t>high computing requirements</w:t>
            </w:r>
            <w:r w:rsidR="00B60E62">
              <w:t xml:space="preserve"> </w:t>
            </w:r>
            <w:r w:rsidRPr="008A053F">
              <w:t>making them unsuitable for</w:t>
            </w:r>
            <w:r w:rsidR="00B60E62">
              <w:t xml:space="preserve"> </w:t>
            </w:r>
            <w:r w:rsidRPr="008A053F">
              <w:t>high-speed driving environments</w:t>
            </w:r>
            <w:r w:rsidR="00B60E62">
              <w:t xml:space="preserve"> </w:t>
            </w:r>
          </w:p>
          <w:p w14:paraId="01840AE2" w14:textId="77777777" w:rsidR="00B60E62" w:rsidRDefault="002C57E3" w:rsidP="008A053F">
            <w:r w:rsidRPr="008A053F">
              <w:t>The tracking performance is</w:t>
            </w:r>
            <w:r w:rsidR="00B60E62">
              <w:t xml:space="preserve"> </w:t>
            </w:r>
            <w:r w:rsidRPr="008A053F">
              <w:t>sensitive to the accuracy of prediction model</w:t>
            </w:r>
          </w:p>
          <w:p w14:paraId="1BC064CC" w14:textId="162AFA72" w:rsidR="002C57E3" w:rsidRPr="008A053F" w:rsidRDefault="002C57E3" w:rsidP="008A053F">
            <w:r w:rsidRPr="008A053F">
              <w:t>Larger tuning parameter set</w:t>
            </w:r>
            <w:r w:rsidR="00B60E62">
              <w:t xml:space="preserve"> </w:t>
            </w:r>
            <w:r w:rsidRPr="008A053F">
              <w:t>compared to industry standard</w:t>
            </w:r>
            <w:r w:rsidR="00B60E62">
              <w:t xml:space="preserve"> </w:t>
            </w:r>
            <w:r w:rsidRPr="008A053F">
              <w:t>PID</w:t>
            </w:r>
          </w:p>
        </w:tc>
      </w:tr>
    </w:tbl>
    <w:p w14:paraId="689B2EA1" w14:textId="0E7622ED" w:rsidR="00377B7B" w:rsidRDefault="00377B7B" w:rsidP="00677DC0"/>
    <w:p w14:paraId="652694CB" w14:textId="430FEB12" w:rsidR="00A21A47" w:rsidRDefault="00A21A47">
      <w:pPr>
        <w:spacing w:before="0" w:after="160" w:line="259" w:lineRule="auto"/>
        <w:jc w:val="left"/>
      </w:pPr>
      <w:r>
        <w:br w:type="page"/>
      </w:r>
    </w:p>
    <w:p w14:paraId="54B9F63E" w14:textId="0EEACD08" w:rsidR="00EA4335" w:rsidRDefault="00A21A47" w:rsidP="005F5551">
      <w:pPr>
        <w:pStyle w:val="Title"/>
      </w:pPr>
      <w:r>
        <w:lastRenderedPageBreak/>
        <w:t xml:space="preserve">Modelling and Control Strategies in </w:t>
      </w:r>
      <w:r w:rsidR="00C802CB">
        <w:br/>
      </w:r>
      <w:r>
        <w:t xml:space="preserve">Path Tracking Control for </w:t>
      </w:r>
      <w:r w:rsidR="00C802CB">
        <w:br/>
      </w:r>
      <w:r>
        <w:t xml:space="preserve">Autonomous Ground Vehicles: </w:t>
      </w:r>
      <w:r w:rsidR="00C802CB">
        <w:br/>
      </w:r>
      <w:r>
        <w:t>A Review of State</w:t>
      </w:r>
      <w:r w:rsidR="005F5551">
        <w:t xml:space="preserve"> </w:t>
      </w:r>
      <w:r>
        <w:t>of the Art and Challenges</w:t>
      </w:r>
    </w:p>
    <w:p w14:paraId="60C86F31" w14:textId="3247C34D" w:rsidR="00C802CB" w:rsidRDefault="00C802CB" w:rsidP="00C802CB">
      <w:pPr>
        <w:pStyle w:val="Subtitle"/>
      </w:pPr>
      <w:r>
        <w:t xml:space="preserve">Noor </w:t>
      </w:r>
      <w:proofErr w:type="spellStart"/>
      <w:r>
        <w:t>Hafizah</w:t>
      </w:r>
      <w:proofErr w:type="spellEnd"/>
      <w:r>
        <w:t xml:space="preserve"> Amer</w:t>
      </w:r>
    </w:p>
    <w:p w14:paraId="061C1E91" w14:textId="779F4854" w:rsidR="00C802CB" w:rsidRDefault="00133D57" w:rsidP="00D1797A">
      <w:pPr>
        <w:pStyle w:val="Heading1"/>
        <w:numPr>
          <w:ilvl w:val="0"/>
          <w:numId w:val="15"/>
        </w:numPr>
      </w:pPr>
      <w:r>
        <w:t>Introduction</w:t>
      </w:r>
    </w:p>
    <w:p w14:paraId="0D1D5FE1" w14:textId="6C0375E1" w:rsidR="008326BA" w:rsidRDefault="008326BA" w:rsidP="008326BA">
      <w:r>
        <w:t xml:space="preserve">For an automated vehicle system, level of autonomy may vary according to six </w:t>
      </w:r>
      <w:proofErr w:type="gramStart"/>
      <w:r>
        <w:t>different levels</w:t>
      </w:r>
      <w:proofErr w:type="gramEnd"/>
      <w:r>
        <w:t xml:space="preserve"> as outlined by SAE-J3016 [4].</w:t>
      </w:r>
    </w:p>
    <w:p w14:paraId="3DA72764" w14:textId="3CC2E51F" w:rsidR="008326BA" w:rsidRDefault="008326BA" w:rsidP="008326BA">
      <w:r>
        <w:t xml:space="preserve">• Level 0: Vehicle control lies solely on human operator. Automated system may issue warnings. </w:t>
      </w:r>
    </w:p>
    <w:p w14:paraId="21FB0A1B" w14:textId="5CF99497" w:rsidR="008326BA" w:rsidRDefault="008326BA" w:rsidP="008326BA">
      <w:r>
        <w:t xml:space="preserve">• Level 1: Several </w:t>
      </w:r>
      <w:proofErr w:type="gramStart"/>
      <w:r>
        <w:t>assistance</w:t>
      </w:r>
      <w:proofErr w:type="gramEnd"/>
      <w:r>
        <w:t xml:space="preserve"> may be available automatically such as Adaptive Cruise Control (ACC), Parking Assistance with automated steering, and Lane Keeping Assistance (LKA).</w:t>
      </w:r>
    </w:p>
    <w:p w14:paraId="421D5C6D" w14:textId="490BE42A" w:rsidR="008326BA" w:rsidRDefault="008326BA" w:rsidP="008326BA">
      <w:r>
        <w:t>• Level 2: The automated vehicle system executes accelerating, braking, and steering. The automated system can deactivate immediately upon takeover by the driver.</w:t>
      </w:r>
    </w:p>
    <w:p w14:paraId="74235F95" w14:textId="3D7E9D0B" w:rsidR="008326BA" w:rsidRDefault="008326BA" w:rsidP="008326BA">
      <w:r>
        <w:t>• Level 3: The automated vehicle may perform auto-pilot within known, limited environments (such as freeways).</w:t>
      </w:r>
    </w:p>
    <w:p w14:paraId="2852CD30" w14:textId="011140CD" w:rsidR="008326BA" w:rsidRDefault="008326BA" w:rsidP="008326BA">
      <w:r>
        <w:t>• Level 4: The automated vehicle system can control the vehicle in all direction throughout all but a few environments such as severe weather. The driver must enable the automated system only when it is safe to do so. When enabled, driver attention is not required.</w:t>
      </w:r>
    </w:p>
    <w:p w14:paraId="34A6B31B" w14:textId="679D86DC" w:rsidR="008326BA" w:rsidRDefault="008326BA" w:rsidP="008326BA">
      <w:r>
        <w:t>• Level 5: The automated vehicle system has full autonomy with no human intervention required. The autonomous can drive itself to any location where it is legal to be operated.</w:t>
      </w:r>
    </w:p>
    <w:p w14:paraId="214B8396" w14:textId="6903C6EA" w:rsidR="0026566D" w:rsidRDefault="0026566D" w:rsidP="008326BA"/>
    <w:p w14:paraId="6316E7FA" w14:textId="25A4226A" w:rsidR="0026566D" w:rsidRDefault="0026566D" w:rsidP="0026566D">
      <w:r>
        <w:t>There are three basic stages and modules in the system which are:</w:t>
      </w:r>
    </w:p>
    <w:p w14:paraId="65C03A6E" w14:textId="3BB9F502" w:rsidR="0026566D" w:rsidRDefault="0026566D" w:rsidP="0026566D">
      <w:r>
        <w:t>• Sensing and Perception – To provide real time data to let the system know the real time location and environment around the vehicle and prepare the raw data in format that is feasible for the system to process.</w:t>
      </w:r>
    </w:p>
    <w:p w14:paraId="666856AA" w14:textId="251D6060" w:rsidR="0026566D" w:rsidRDefault="0026566D" w:rsidP="0026566D">
      <w:r>
        <w:t>• Planning – To use the data provided by Sensing &amp; Perception to dictate the safe and feasible path for the vehicle to follow.</w:t>
      </w:r>
    </w:p>
    <w:p w14:paraId="50F2EC67" w14:textId="284A8CAC" w:rsidR="0026566D" w:rsidRDefault="0026566D" w:rsidP="0026566D">
      <w:r>
        <w:t>• Control – Contain control strategies to move vehicle to the desired path. This include actuator control of each sub-system</w:t>
      </w:r>
      <w:r w:rsidR="00B644B0">
        <w:t>.</w:t>
      </w:r>
    </w:p>
    <w:p w14:paraId="4F03762E" w14:textId="14C8B313" w:rsidR="00B644B0" w:rsidRDefault="00B644B0" w:rsidP="0026566D">
      <w:r w:rsidRPr="00B644B0">
        <w:rPr>
          <w:noProof/>
        </w:rPr>
        <w:lastRenderedPageBreak/>
        <w:drawing>
          <wp:inline distT="0" distB="0" distL="0" distR="0" wp14:anchorId="400307D3" wp14:editId="02C92742">
            <wp:extent cx="5344927" cy="4321834"/>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944" b="4744"/>
                    <a:stretch/>
                  </pic:blipFill>
                  <pic:spPr bwMode="auto">
                    <a:xfrm>
                      <a:off x="0" y="0"/>
                      <a:ext cx="5350575" cy="4326401"/>
                    </a:xfrm>
                    <a:prstGeom prst="rect">
                      <a:avLst/>
                    </a:prstGeom>
                    <a:noFill/>
                    <a:ln>
                      <a:noFill/>
                    </a:ln>
                    <a:extLst>
                      <a:ext uri="{53640926-AAD7-44D8-BBD7-CCE9431645EC}">
                        <a14:shadowObscured xmlns:a14="http://schemas.microsoft.com/office/drawing/2010/main"/>
                      </a:ext>
                    </a:extLst>
                  </pic:spPr>
                </pic:pic>
              </a:graphicData>
            </a:graphic>
          </wp:inline>
        </w:drawing>
      </w:r>
    </w:p>
    <w:p w14:paraId="728A8DAE" w14:textId="77777777" w:rsidR="00DD06C7" w:rsidRDefault="00DD06C7" w:rsidP="0026566D"/>
    <w:p w14:paraId="165DFA7E" w14:textId="010C6553" w:rsidR="00B644B0" w:rsidRDefault="00DD06C7" w:rsidP="00D1797A">
      <w:pPr>
        <w:pStyle w:val="Heading1"/>
      </w:pPr>
      <w:r w:rsidRPr="00DD06C7">
        <w:t>Vehicle Model Used in Path Tracking Control</w:t>
      </w:r>
    </w:p>
    <w:p w14:paraId="3C614B74" w14:textId="322497AC" w:rsidR="00896967" w:rsidRDefault="00896967" w:rsidP="00567E2E">
      <w:r w:rsidRPr="00896967">
        <w:rPr>
          <w:noProof/>
        </w:rPr>
        <w:drawing>
          <wp:inline distT="0" distB="0" distL="0" distR="0" wp14:anchorId="31FAF561" wp14:editId="327D8009">
            <wp:extent cx="2536166" cy="16980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1301" cy="1708226"/>
                    </a:xfrm>
                    <a:prstGeom prst="rect">
                      <a:avLst/>
                    </a:prstGeom>
                    <a:noFill/>
                    <a:ln>
                      <a:noFill/>
                    </a:ln>
                  </pic:spPr>
                </pic:pic>
              </a:graphicData>
            </a:graphic>
          </wp:inline>
        </w:drawing>
      </w:r>
    </w:p>
    <w:p w14:paraId="5397DFB7" w14:textId="25303940" w:rsidR="00567E2E" w:rsidRDefault="00567E2E" w:rsidP="00A17A3F">
      <w:pPr>
        <w:pStyle w:val="Heading2"/>
      </w:pPr>
      <w:r w:rsidRPr="00567E2E">
        <w:t>Geometric Vehicle Model</w:t>
      </w:r>
    </w:p>
    <w:p w14:paraId="46111F58" w14:textId="68BB19D1" w:rsidR="00433F9D" w:rsidRDefault="00433F9D" w:rsidP="00433F9D">
      <w:r>
        <w:t xml:space="preserve">Ackerman steering configurations: the line perpendicular to each of the vehicle wheel should intersect at the </w:t>
      </w:r>
      <w:r w:rsidR="004959FB">
        <w:t>midway point</w:t>
      </w:r>
      <w:r>
        <w:t xml:space="preserve"> of the vehicle cornering arc where the radius of turn is R.</w:t>
      </w:r>
    </w:p>
    <w:p w14:paraId="66A2158E" w14:textId="77777777" w:rsidR="004959FB" w:rsidRDefault="004959FB" w:rsidP="00433F9D"/>
    <w:p w14:paraId="5B23C041" w14:textId="09CD60DA" w:rsidR="00567E2E" w:rsidRDefault="004959FB" w:rsidP="00567E2E">
      <w:r w:rsidRPr="004959FB">
        <w:rPr>
          <w:noProof/>
        </w:rPr>
        <w:lastRenderedPageBreak/>
        <w:drawing>
          <wp:inline distT="0" distB="0" distL="0" distR="0" wp14:anchorId="34B0013C" wp14:editId="0B3BA248">
            <wp:extent cx="2773252" cy="34505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5189" cy="3452976"/>
                    </a:xfrm>
                    <a:prstGeom prst="rect">
                      <a:avLst/>
                    </a:prstGeom>
                    <a:noFill/>
                    <a:ln>
                      <a:noFill/>
                    </a:ln>
                  </pic:spPr>
                </pic:pic>
              </a:graphicData>
            </a:graphic>
          </wp:inline>
        </w:drawing>
      </w:r>
    </w:p>
    <w:p w14:paraId="2709439E" w14:textId="743D8A54" w:rsidR="004959FB" w:rsidRDefault="00474C43" w:rsidP="00A17A3F">
      <w:pPr>
        <w:pStyle w:val="Heading2"/>
      </w:pPr>
      <w:r w:rsidRPr="00474C43">
        <w:t>Kinematic Vehicle Model</w:t>
      </w:r>
    </w:p>
    <w:p w14:paraId="77F0B352" w14:textId="49D9FBD4" w:rsidR="007071C2" w:rsidRDefault="007071C2" w:rsidP="007071C2">
      <w:r w:rsidRPr="007071C2">
        <w:rPr>
          <w:b/>
          <w:bCs/>
        </w:rPr>
        <w:t>Kinematic vehicle model</w:t>
      </w:r>
      <w:r>
        <w:t xml:space="preserve"> = describing the motion of the vehicle in terms of its </w:t>
      </w:r>
      <w:r w:rsidRPr="007071C2">
        <w:rPr>
          <w:b/>
          <w:bCs/>
        </w:rPr>
        <w:t>position</w:t>
      </w:r>
      <w:r>
        <w:t xml:space="preserve">, </w:t>
      </w:r>
      <w:proofErr w:type="gramStart"/>
      <w:r w:rsidRPr="007071C2">
        <w:rPr>
          <w:b/>
          <w:bCs/>
        </w:rPr>
        <w:t>velocity</w:t>
      </w:r>
      <w:proofErr w:type="gramEnd"/>
      <w:r>
        <w:t xml:space="preserve"> and </w:t>
      </w:r>
      <w:r w:rsidRPr="007071C2">
        <w:rPr>
          <w:b/>
          <w:bCs/>
        </w:rPr>
        <w:t>acceleration</w:t>
      </w:r>
      <w:r>
        <w:t xml:space="preserve"> </w:t>
      </w:r>
      <w:r w:rsidRPr="007071C2">
        <w:rPr>
          <w:b/>
          <w:bCs/>
        </w:rPr>
        <w:t xml:space="preserve">without </w:t>
      </w:r>
      <w:r>
        <w:t xml:space="preserve">any regard of its </w:t>
      </w:r>
      <w:r w:rsidRPr="007071C2">
        <w:rPr>
          <w:b/>
          <w:bCs/>
        </w:rPr>
        <w:t>internal dynamics</w:t>
      </w:r>
      <w:r>
        <w:t>.</w:t>
      </w:r>
    </w:p>
    <w:p w14:paraId="4A9ED1FA" w14:textId="617F7C12" w:rsidR="007071C2" w:rsidRDefault="003D61D8" w:rsidP="007071C2">
      <w:r w:rsidRPr="003D61D8">
        <w:rPr>
          <w:noProof/>
        </w:rPr>
        <w:drawing>
          <wp:inline distT="0" distB="0" distL="0" distR="0" wp14:anchorId="2D173C0D" wp14:editId="45718BFD">
            <wp:extent cx="2639683" cy="236645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957" r="5905" b="5075"/>
                    <a:stretch/>
                  </pic:blipFill>
                  <pic:spPr bwMode="auto">
                    <a:xfrm>
                      <a:off x="0" y="0"/>
                      <a:ext cx="2654399" cy="2379650"/>
                    </a:xfrm>
                    <a:prstGeom prst="rect">
                      <a:avLst/>
                    </a:prstGeom>
                    <a:noFill/>
                    <a:ln>
                      <a:noFill/>
                    </a:ln>
                    <a:extLst>
                      <a:ext uri="{53640926-AAD7-44D8-BBD7-CCE9431645EC}">
                        <a14:shadowObscured xmlns:a14="http://schemas.microsoft.com/office/drawing/2010/main"/>
                      </a:ext>
                    </a:extLst>
                  </pic:spPr>
                </pic:pic>
              </a:graphicData>
            </a:graphic>
          </wp:inline>
        </w:drawing>
      </w:r>
      <w:r w:rsidR="00D630E4" w:rsidRPr="00D630E4">
        <w:t xml:space="preserve"> </w:t>
      </w:r>
      <w:r w:rsidR="00D630E4" w:rsidRPr="00D630E4">
        <w:rPr>
          <w:noProof/>
        </w:rPr>
        <w:drawing>
          <wp:inline distT="0" distB="0" distL="0" distR="0" wp14:anchorId="676F3CA0" wp14:editId="31D55DE2">
            <wp:extent cx="2976113" cy="2520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187" b="7313"/>
                    <a:stretch/>
                  </pic:blipFill>
                  <pic:spPr bwMode="auto">
                    <a:xfrm>
                      <a:off x="0" y="0"/>
                      <a:ext cx="3001933" cy="2542711"/>
                    </a:xfrm>
                    <a:prstGeom prst="rect">
                      <a:avLst/>
                    </a:prstGeom>
                    <a:noFill/>
                    <a:ln>
                      <a:noFill/>
                    </a:ln>
                    <a:extLst>
                      <a:ext uri="{53640926-AAD7-44D8-BBD7-CCE9431645EC}">
                        <a14:shadowObscured xmlns:a14="http://schemas.microsoft.com/office/drawing/2010/main"/>
                      </a:ext>
                    </a:extLst>
                  </pic:spPr>
                </pic:pic>
              </a:graphicData>
            </a:graphic>
          </wp:inline>
        </w:drawing>
      </w:r>
    </w:p>
    <w:p w14:paraId="72C797A0" w14:textId="1F03E74D" w:rsidR="00D630E4" w:rsidRDefault="001635F0" w:rsidP="00A17A3F">
      <w:pPr>
        <w:pStyle w:val="Heading2"/>
      </w:pPr>
      <w:r w:rsidRPr="001635F0">
        <w:t>Dynamic Vehicle Model</w:t>
      </w:r>
    </w:p>
    <w:p w14:paraId="7B630596" w14:textId="64CFCE81" w:rsidR="001635F0" w:rsidRDefault="001635F0" w:rsidP="001635F0">
      <w:r>
        <w:t xml:space="preserve">Dynamic vehicle model = describing the motion of the vehicle in terms of its position, </w:t>
      </w:r>
      <w:proofErr w:type="gramStart"/>
      <w:r>
        <w:t>velocity</w:t>
      </w:r>
      <w:proofErr w:type="gramEnd"/>
      <w:r>
        <w:t xml:space="preserve"> and acceleration</w:t>
      </w:r>
    </w:p>
    <w:p w14:paraId="73CD2AC5" w14:textId="57B19BB4" w:rsidR="001635F0" w:rsidRDefault="001635F0" w:rsidP="001635F0">
      <w:r>
        <w:t xml:space="preserve">by </w:t>
      </w:r>
      <w:r w:rsidRPr="001635F0">
        <w:rPr>
          <w:b/>
          <w:bCs/>
        </w:rPr>
        <w:t>considering</w:t>
      </w:r>
      <w:r>
        <w:t xml:space="preserve"> the </w:t>
      </w:r>
      <w:r w:rsidRPr="001635F0">
        <w:rPr>
          <w:b/>
          <w:bCs/>
        </w:rPr>
        <w:t xml:space="preserve">internal forces, </w:t>
      </w:r>
      <w:proofErr w:type="gramStart"/>
      <w:r w:rsidRPr="001635F0">
        <w:rPr>
          <w:b/>
          <w:bCs/>
        </w:rPr>
        <w:t>energy</w:t>
      </w:r>
      <w:proofErr w:type="gramEnd"/>
      <w:r w:rsidRPr="001635F0">
        <w:rPr>
          <w:b/>
          <w:bCs/>
        </w:rPr>
        <w:t xml:space="preserve"> or momentum</w:t>
      </w:r>
      <w:r>
        <w:t xml:space="preserve"> within the system</w:t>
      </w:r>
    </w:p>
    <w:p w14:paraId="53AF3257" w14:textId="5AE7397B" w:rsidR="003D505A" w:rsidRDefault="003D505A" w:rsidP="001635F0">
      <w:r w:rsidRPr="003D505A">
        <w:rPr>
          <w:noProof/>
        </w:rPr>
        <w:lastRenderedPageBreak/>
        <w:drawing>
          <wp:inline distT="0" distB="0" distL="0" distR="0" wp14:anchorId="6709F533" wp14:editId="6220F2EF">
            <wp:extent cx="3338423" cy="210771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917"/>
                    <a:stretch/>
                  </pic:blipFill>
                  <pic:spPr bwMode="auto">
                    <a:xfrm>
                      <a:off x="0" y="0"/>
                      <a:ext cx="3341615" cy="2109728"/>
                    </a:xfrm>
                    <a:prstGeom prst="rect">
                      <a:avLst/>
                    </a:prstGeom>
                    <a:noFill/>
                    <a:ln>
                      <a:noFill/>
                    </a:ln>
                    <a:extLst>
                      <a:ext uri="{53640926-AAD7-44D8-BBD7-CCE9431645EC}">
                        <a14:shadowObscured xmlns:a14="http://schemas.microsoft.com/office/drawing/2010/main"/>
                      </a:ext>
                    </a:extLst>
                  </pic:spPr>
                </pic:pic>
              </a:graphicData>
            </a:graphic>
          </wp:inline>
        </w:drawing>
      </w:r>
      <w:r w:rsidR="009F3D07" w:rsidRPr="009F3D07">
        <w:t xml:space="preserve"> </w:t>
      </w:r>
      <w:r w:rsidR="009F3D07" w:rsidRPr="009F3D07">
        <w:rPr>
          <w:noProof/>
        </w:rPr>
        <w:drawing>
          <wp:inline distT="0" distB="0" distL="0" distR="0" wp14:anchorId="59F05D68" wp14:editId="6C0D724F">
            <wp:extent cx="2527885" cy="2812212"/>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645" r="4934" b="2107"/>
                    <a:stretch/>
                  </pic:blipFill>
                  <pic:spPr bwMode="auto">
                    <a:xfrm>
                      <a:off x="0" y="0"/>
                      <a:ext cx="2532477" cy="2817321"/>
                    </a:xfrm>
                    <a:prstGeom prst="rect">
                      <a:avLst/>
                    </a:prstGeom>
                    <a:noFill/>
                    <a:ln>
                      <a:noFill/>
                    </a:ln>
                    <a:extLst>
                      <a:ext uri="{53640926-AAD7-44D8-BBD7-CCE9431645EC}">
                        <a14:shadowObscured xmlns:a14="http://schemas.microsoft.com/office/drawing/2010/main"/>
                      </a:ext>
                    </a:extLst>
                  </pic:spPr>
                </pic:pic>
              </a:graphicData>
            </a:graphic>
          </wp:inline>
        </w:drawing>
      </w:r>
    </w:p>
    <w:p w14:paraId="73951C64" w14:textId="77777777" w:rsidR="009F3D07" w:rsidRDefault="009F3D07" w:rsidP="001635F0"/>
    <w:p w14:paraId="222AA8D6" w14:textId="41725ECE" w:rsidR="003D505A" w:rsidRDefault="005B3AAC" w:rsidP="00A17A3F">
      <w:pPr>
        <w:pStyle w:val="Heading2"/>
      </w:pPr>
      <w:r w:rsidRPr="005B3AAC">
        <w:t>Summary on Vehicle Models</w:t>
      </w:r>
    </w:p>
    <w:p w14:paraId="68F26EBA" w14:textId="6115405D" w:rsidR="002012F4" w:rsidRDefault="002012F4" w:rsidP="002012F4">
      <w:r>
        <w:t>Vehicle modelling is particularly an important first step used to (a) simulate the vehicle responses and (b) derive</w:t>
      </w:r>
    </w:p>
    <w:p w14:paraId="5BABD42F" w14:textId="07530AC0" w:rsidR="002012F4" w:rsidRDefault="002012F4" w:rsidP="002012F4">
      <w:r>
        <w:t>a controller algorithm.</w:t>
      </w:r>
    </w:p>
    <w:p w14:paraId="17D02EDC" w14:textId="6DAC914D" w:rsidR="002012F4" w:rsidRDefault="002012F4" w:rsidP="002012F4">
      <w:r>
        <w:t>In all categories, vehicle modelling was done in two ways, full vehicle as well as the half vehicle model also known as bicycle model.</w:t>
      </w:r>
    </w:p>
    <w:p w14:paraId="104F1636" w14:textId="5B2D26A0" w:rsidR="00115198" w:rsidRDefault="00A6025D" w:rsidP="00115198">
      <w:r>
        <w:t>M</w:t>
      </w:r>
      <w:r w:rsidR="00115198">
        <w:t xml:space="preserve">any notable software that is capable to predict and simulate the overall vehicle response such as </w:t>
      </w:r>
      <w:proofErr w:type="spellStart"/>
      <w:r w:rsidR="00115198">
        <w:t>CarSim</w:t>
      </w:r>
      <w:proofErr w:type="spellEnd"/>
      <w:r w:rsidR="00115198">
        <w:t xml:space="preserve"> and MSC ADAMS</w:t>
      </w:r>
    </w:p>
    <w:p w14:paraId="6E2FA376" w14:textId="4364D7B7" w:rsidR="00A6025D" w:rsidRDefault="00D27EE9" w:rsidP="00D1797A">
      <w:pPr>
        <w:pStyle w:val="Heading1"/>
      </w:pPr>
      <w:r w:rsidRPr="00D27EE9">
        <w:t>Trajectory Control Strategies</w:t>
      </w:r>
    </w:p>
    <w:p w14:paraId="0EB4696A" w14:textId="74CB136D" w:rsidR="00D27EE9" w:rsidRDefault="00D27EE9" w:rsidP="00D27EE9">
      <w:r>
        <w:t xml:space="preserve">Trajectory tracking control in autonomous vehicles is </w:t>
      </w:r>
      <w:r w:rsidR="008B4D6B">
        <w:t>aimed</w:t>
      </w:r>
      <w:r>
        <w:t xml:space="preserve"> to provide sufficient steering input </w:t>
      </w:r>
      <w:r w:rsidR="008A37A8">
        <w:t>+</w:t>
      </w:r>
      <w:r>
        <w:t xml:space="preserve"> throttle and braking input to control the direction and speed of the vehicle </w:t>
      </w:r>
      <w:r w:rsidR="008A37A8">
        <w:t>→</w:t>
      </w:r>
      <w:r>
        <w:t xml:space="preserve"> guide the controlled vehicle along a pre-defined path.</w:t>
      </w:r>
    </w:p>
    <w:p w14:paraId="2EB5DA88" w14:textId="6503466D" w:rsidR="008B4D6B" w:rsidRDefault="00B57B0A" w:rsidP="00B57B0A">
      <w:r>
        <w:t xml:space="preserve">This review particularly will cover the control strategy used </w:t>
      </w:r>
      <w:proofErr w:type="gramStart"/>
      <w:r>
        <w:t>in order to</w:t>
      </w:r>
      <w:proofErr w:type="gramEnd"/>
      <w:r>
        <w:t xml:space="preserve"> control the steering angle, δ and vehicle speed v along the pre-defined path.</w:t>
      </w:r>
    </w:p>
    <w:p w14:paraId="007C7A00" w14:textId="04B8B120" w:rsidR="002D1FE6" w:rsidRDefault="002D1FE6" w:rsidP="002D1FE6">
      <w:r>
        <w:t xml:space="preserve">The overall trajectory tracking control = three motion tasks. </w:t>
      </w:r>
      <w:r w:rsidR="00A7327D">
        <w:t xml:space="preserve">A </w:t>
      </w:r>
      <w:r>
        <w:t>suitable controller can be developed by solving these</w:t>
      </w:r>
    </w:p>
    <w:p w14:paraId="3A506235" w14:textId="77777777" w:rsidR="00A7327D" w:rsidRDefault="002D1FE6" w:rsidP="002D1FE6">
      <w:r>
        <w:t>three tasks together</w:t>
      </w:r>
      <w:r w:rsidR="00A7327D">
        <w:t>:</w:t>
      </w:r>
    </w:p>
    <w:p w14:paraId="4260F345" w14:textId="1BB8A294" w:rsidR="002D1FE6" w:rsidRDefault="002D1FE6" w:rsidP="0023249C">
      <w:pPr>
        <w:pStyle w:val="ListParagraph"/>
        <w:numPr>
          <w:ilvl w:val="0"/>
          <w:numId w:val="16"/>
        </w:numPr>
      </w:pPr>
      <w:r w:rsidRPr="0023249C">
        <w:rPr>
          <w:b/>
          <w:bCs/>
        </w:rPr>
        <w:t>Point-to-point motion</w:t>
      </w:r>
      <w:r w:rsidR="004E645A" w:rsidRPr="0023249C">
        <w:rPr>
          <w:b/>
          <w:bCs/>
        </w:rPr>
        <w:t>:</w:t>
      </w:r>
      <w:r w:rsidR="004E645A">
        <w:t xml:space="preserve"> treat the whole motion as a basic task of reaching a defined goal point from an initial point of</w:t>
      </w:r>
      <w:r w:rsidR="001A3075">
        <w:t xml:space="preserve"> </w:t>
      </w:r>
      <w:r w:rsidR="004E645A">
        <w:t>starting, regardless the path and trajectory</w:t>
      </w:r>
      <w:r w:rsidR="0023249C">
        <w:t>. concern on the convergence and stabilization problem to a final position value</w:t>
      </w:r>
    </w:p>
    <w:p w14:paraId="35FBC586" w14:textId="157C7E71" w:rsidR="00A7327D" w:rsidRDefault="00A7327D" w:rsidP="00967666">
      <w:pPr>
        <w:pStyle w:val="ListParagraph"/>
        <w:numPr>
          <w:ilvl w:val="0"/>
          <w:numId w:val="16"/>
        </w:numPr>
      </w:pPr>
      <w:r w:rsidRPr="00967666">
        <w:rPr>
          <w:b/>
          <w:bCs/>
        </w:rPr>
        <w:t>P</w:t>
      </w:r>
      <w:r w:rsidR="002D1FE6" w:rsidRPr="00967666">
        <w:rPr>
          <w:b/>
          <w:bCs/>
        </w:rPr>
        <w:t>ath following</w:t>
      </w:r>
      <w:r w:rsidR="001A3075" w:rsidRPr="00967666">
        <w:rPr>
          <w:b/>
          <w:bCs/>
        </w:rPr>
        <w:t>:</w:t>
      </w:r>
      <w:r w:rsidR="001A3075">
        <w:t xml:space="preserve"> the path connecting the starting point and goal point in such that the task is to reach and follow the given geometric path</w:t>
      </w:r>
      <w:r w:rsidR="00967666">
        <w:t>. Require the vehicle to be guided following the path, concerning the steering control of the vehicle</w:t>
      </w:r>
    </w:p>
    <w:p w14:paraId="49B1B005" w14:textId="2BFFAD3A" w:rsidR="002D1FE6" w:rsidRDefault="00A7327D" w:rsidP="00967666">
      <w:pPr>
        <w:pStyle w:val="ListParagraph"/>
        <w:numPr>
          <w:ilvl w:val="0"/>
          <w:numId w:val="16"/>
        </w:numPr>
      </w:pPr>
      <w:r w:rsidRPr="00967666">
        <w:rPr>
          <w:b/>
          <w:bCs/>
        </w:rPr>
        <w:t>T</w:t>
      </w:r>
      <w:r w:rsidR="002D1FE6" w:rsidRPr="00967666">
        <w:rPr>
          <w:b/>
          <w:bCs/>
        </w:rPr>
        <w:t>rajectory tracking</w:t>
      </w:r>
      <w:r w:rsidR="001A3075" w:rsidRPr="00967666">
        <w:rPr>
          <w:b/>
          <w:bCs/>
        </w:rPr>
        <w:t>:</w:t>
      </w:r>
      <w:r w:rsidR="001A3075">
        <w:t xml:space="preserve"> concerns on the task for the vehicle to reach and follow the given geometric path within an associated timing law</w:t>
      </w:r>
      <w:r w:rsidR="00967666">
        <w:t xml:space="preserve"> = concerns on the time taken for the vehicle to complete the given path, concerning the speed control of the vehicle.</w:t>
      </w:r>
    </w:p>
    <w:p w14:paraId="4614A694" w14:textId="796BF9F5" w:rsidR="001A3075" w:rsidRDefault="002128E7" w:rsidP="00A17A3F">
      <w:pPr>
        <w:pStyle w:val="Heading2"/>
        <w:numPr>
          <w:ilvl w:val="0"/>
          <w:numId w:val="18"/>
        </w:numPr>
        <w:ind w:left="360"/>
      </w:pPr>
      <w:r w:rsidRPr="002128E7">
        <w:lastRenderedPageBreak/>
        <w:t>Geometric and Kinematic Controller</w:t>
      </w:r>
    </w:p>
    <w:p w14:paraId="3E61252A" w14:textId="20FDE460" w:rsidR="002128E7" w:rsidRDefault="00A86617" w:rsidP="00AA44E1">
      <w:pPr>
        <w:pStyle w:val="Heading3"/>
      </w:pPr>
      <w:r w:rsidRPr="00A86617">
        <w:t>Follow the Carrot</w:t>
      </w:r>
    </w:p>
    <w:p w14:paraId="472EF5AA" w14:textId="261DA89A" w:rsidR="00A86617" w:rsidRDefault="00A86617" w:rsidP="002128E7">
      <w:r w:rsidRPr="00A86617">
        <w:rPr>
          <w:noProof/>
        </w:rPr>
        <w:drawing>
          <wp:inline distT="0" distB="0" distL="0" distR="0" wp14:anchorId="6F0AE0E4" wp14:editId="7419831D">
            <wp:extent cx="3881887" cy="349286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0860" cy="3509941"/>
                    </a:xfrm>
                    <a:prstGeom prst="rect">
                      <a:avLst/>
                    </a:prstGeom>
                    <a:noFill/>
                    <a:ln>
                      <a:noFill/>
                    </a:ln>
                  </pic:spPr>
                </pic:pic>
              </a:graphicData>
            </a:graphic>
          </wp:inline>
        </w:drawing>
      </w:r>
    </w:p>
    <w:p w14:paraId="5AD9F063" w14:textId="77777777" w:rsidR="00BA7DDC" w:rsidRPr="002128E7" w:rsidRDefault="00BA7DDC" w:rsidP="002128E7"/>
    <w:p w14:paraId="18F262DF" w14:textId="3FC4CC09" w:rsidR="00A6025D" w:rsidRDefault="00BA7DDC" w:rsidP="00AA44E1">
      <w:pPr>
        <w:pStyle w:val="Heading3"/>
      </w:pPr>
      <w:r w:rsidRPr="00BA7DDC">
        <w:t>Pure Pursuit</w:t>
      </w:r>
    </w:p>
    <w:p w14:paraId="7BD43E9F" w14:textId="546DF6A6" w:rsidR="00AA44E1" w:rsidRDefault="00AA44E1" w:rsidP="00115198">
      <w:r w:rsidRPr="00AA44E1">
        <w:rPr>
          <w:noProof/>
        </w:rPr>
        <w:drawing>
          <wp:inline distT="0" distB="0" distL="0" distR="0" wp14:anchorId="6050E728" wp14:editId="47DDDE57">
            <wp:extent cx="2838091" cy="24472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3966" cy="2452314"/>
                    </a:xfrm>
                    <a:prstGeom prst="rect">
                      <a:avLst/>
                    </a:prstGeom>
                    <a:noFill/>
                    <a:ln>
                      <a:noFill/>
                    </a:ln>
                  </pic:spPr>
                </pic:pic>
              </a:graphicData>
            </a:graphic>
          </wp:inline>
        </w:drawing>
      </w:r>
      <w:r w:rsidR="00D93C59" w:rsidRPr="00D93C59">
        <w:t xml:space="preserve"> </w:t>
      </w:r>
      <w:r w:rsidR="00D93C59" w:rsidRPr="00D93C59">
        <w:rPr>
          <w:noProof/>
        </w:rPr>
        <w:drawing>
          <wp:inline distT="0" distB="0" distL="0" distR="0" wp14:anchorId="56A205AF" wp14:editId="4C362673">
            <wp:extent cx="2869301" cy="2398143"/>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57" r="5747"/>
                    <a:stretch/>
                  </pic:blipFill>
                  <pic:spPr bwMode="auto">
                    <a:xfrm>
                      <a:off x="0" y="0"/>
                      <a:ext cx="2873291" cy="2401478"/>
                    </a:xfrm>
                    <a:prstGeom prst="rect">
                      <a:avLst/>
                    </a:prstGeom>
                    <a:noFill/>
                    <a:ln>
                      <a:noFill/>
                    </a:ln>
                    <a:extLst>
                      <a:ext uri="{53640926-AAD7-44D8-BBD7-CCE9431645EC}">
                        <a14:shadowObscured xmlns:a14="http://schemas.microsoft.com/office/drawing/2010/main"/>
                      </a:ext>
                    </a:extLst>
                  </pic:spPr>
                </pic:pic>
              </a:graphicData>
            </a:graphic>
          </wp:inline>
        </w:drawing>
      </w:r>
    </w:p>
    <w:p w14:paraId="199C1539" w14:textId="1D895ECB" w:rsidR="00D93C59" w:rsidRDefault="00F46319" w:rsidP="00A17A3F">
      <w:pPr>
        <w:pStyle w:val="Heading3"/>
      </w:pPr>
      <w:r w:rsidRPr="00F46319">
        <w:t>Stanley Method</w:t>
      </w:r>
    </w:p>
    <w:p w14:paraId="3A0662F8" w14:textId="77777777" w:rsidR="00A17A3F" w:rsidRPr="00A17A3F" w:rsidRDefault="00A17A3F" w:rsidP="00A17A3F"/>
    <w:p w14:paraId="37DF9C8C" w14:textId="7C53A8A1" w:rsidR="009A54A4" w:rsidRDefault="009A54A4" w:rsidP="00115198">
      <w:r w:rsidRPr="009A54A4">
        <w:rPr>
          <w:noProof/>
        </w:rPr>
        <w:lastRenderedPageBreak/>
        <w:drawing>
          <wp:inline distT="0" distB="0" distL="0" distR="0" wp14:anchorId="4E1D7DC3" wp14:editId="5C4A4510">
            <wp:extent cx="2822984" cy="270006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6119"/>
                    <a:stretch/>
                  </pic:blipFill>
                  <pic:spPr bwMode="auto">
                    <a:xfrm>
                      <a:off x="0" y="0"/>
                      <a:ext cx="2828111" cy="2704972"/>
                    </a:xfrm>
                    <a:prstGeom prst="rect">
                      <a:avLst/>
                    </a:prstGeom>
                    <a:noFill/>
                    <a:ln>
                      <a:noFill/>
                    </a:ln>
                    <a:extLst>
                      <a:ext uri="{53640926-AAD7-44D8-BBD7-CCE9431645EC}">
                        <a14:shadowObscured xmlns:a14="http://schemas.microsoft.com/office/drawing/2010/main"/>
                      </a:ext>
                    </a:extLst>
                  </pic:spPr>
                </pic:pic>
              </a:graphicData>
            </a:graphic>
          </wp:inline>
        </w:drawing>
      </w:r>
    </w:p>
    <w:p w14:paraId="30791822" w14:textId="4F348230" w:rsidR="00B46859" w:rsidRDefault="00B46859" w:rsidP="00B46859">
      <w:pPr>
        <w:pStyle w:val="Heading2"/>
      </w:pPr>
      <w:r w:rsidRPr="00B46859">
        <w:t>Dynamic Controllers</w:t>
      </w:r>
    </w:p>
    <w:p w14:paraId="2C735071" w14:textId="7BC8F6AE" w:rsidR="00D767C5" w:rsidRPr="00D767C5" w:rsidRDefault="00D767C5" w:rsidP="00D767C5">
      <w:r>
        <w:t>Dynamic controllers in path tracking control include the dynamic properties of the vehicles in their control law.</w:t>
      </w:r>
    </w:p>
    <w:p w14:paraId="301FEF0D" w14:textId="163F0565" w:rsidR="00B46859" w:rsidRDefault="00D91281" w:rsidP="001A4245">
      <w:pPr>
        <w:pStyle w:val="Heading2"/>
      </w:pPr>
      <w:r w:rsidRPr="00D91281">
        <w:t>Optimal Controller</w:t>
      </w:r>
    </w:p>
    <w:p w14:paraId="0ABEB794" w14:textId="7725A5CF" w:rsidR="001A4245" w:rsidRDefault="001A4245" w:rsidP="001A4245">
      <w:r>
        <w:t xml:space="preserve">LQR is one of the most popular optimal control theories where the controller gain was determined using linear quadratic </w:t>
      </w:r>
      <w:proofErr w:type="spellStart"/>
      <w:r>
        <w:t>optimisation</w:t>
      </w:r>
      <w:proofErr w:type="spellEnd"/>
      <w:r>
        <w:t xml:space="preserve"> approach.</w:t>
      </w:r>
    </w:p>
    <w:p w14:paraId="7A56DAE6" w14:textId="07F0638F" w:rsidR="00401C65" w:rsidRDefault="00401C65" w:rsidP="00401C65">
      <w:r>
        <w:t xml:space="preserve">Standard method to derive the control law can be found in </w:t>
      </w:r>
      <w:r w:rsidR="00C24A0E">
        <w:t>textbooks</w:t>
      </w:r>
      <w:r>
        <w:t>:</w:t>
      </w:r>
    </w:p>
    <w:p w14:paraId="3A20437C" w14:textId="77777777" w:rsidR="00C24A0E" w:rsidRDefault="00401C65" w:rsidP="00401C65">
      <w:pPr>
        <w:pStyle w:val="ListParagraph"/>
        <w:numPr>
          <w:ilvl w:val="0"/>
          <w:numId w:val="16"/>
        </w:numPr>
      </w:pPr>
      <w:proofErr w:type="spellStart"/>
      <w:r>
        <w:t>Rajamani</w:t>
      </w:r>
      <w:proofErr w:type="spellEnd"/>
      <w:r>
        <w:t>, R.: Vehicle Dynamics and Control, 2 ed.</w:t>
      </w:r>
      <w:r w:rsidR="00C24A0E">
        <w:t xml:space="preserve"> </w:t>
      </w:r>
      <w:r>
        <w:t>Mechanical Engineering Series (2012)</w:t>
      </w:r>
      <w:r w:rsidR="00C24A0E">
        <w:t xml:space="preserve"> </w:t>
      </w:r>
    </w:p>
    <w:p w14:paraId="711C6973" w14:textId="33E32368" w:rsidR="00401C65" w:rsidRDefault="00401C65" w:rsidP="00401C65">
      <w:pPr>
        <w:pStyle w:val="ListParagraph"/>
        <w:numPr>
          <w:ilvl w:val="0"/>
          <w:numId w:val="16"/>
        </w:numPr>
      </w:pPr>
      <w:r>
        <w:t>Tewari, A.: MODER CONTROL DESIGN (2002)</w:t>
      </w:r>
    </w:p>
    <w:p w14:paraId="2BD22041" w14:textId="4061DCE4" w:rsidR="003335E4" w:rsidRDefault="003335E4" w:rsidP="0007051B">
      <w:pPr>
        <w:pStyle w:val="Heading2"/>
      </w:pPr>
      <w:r w:rsidRPr="003335E4">
        <w:t>Adaptive and Intelligent Controller</w:t>
      </w:r>
    </w:p>
    <w:p w14:paraId="12AADC47" w14:textId="7D29B2C7" w:rsidR="00C24A0E" w:rsidRDefault="00D77528" w:rsidP="00D77528">
      <w:r>
        <w:t>Adaptive controllers are usually developed for studies or applications that require high robustness to certain disturbance and changes.</w:t>
      </w:r>
    </w:p>
    <w:p w14:paraId="43BC7B5F" w14:textId="2E7EDE0D" w:rsidR="0007051B" w:rsidRDefault="0007051B" w:rsidP="0007051B">
      <w:r>
        <w:t xml:space="preserve">Neural networks and fuzzy sets can be seen used in a lot of adaptive and intelligent control due to its ability in guiding the controller to make fast decisions. Implementations of decision-making algorithm using these two approaches can be </w:t>
      </w:r>
      <w:proofErr w:type="spellStart"/>
      <w:r>
        <w:t>categorised</w:t>
      </w:r>
      <w:proofErr w:type="spellEnd"/>
      <w:r>
        <w:t xml:space="preserve"> into two, namely </w:t>
      </w:r>
      <w:r w:rsidRPr="0007051B">
        <w:rPr>
          <w:b/>
          <w:bCs/>
        </w:rPr>
        <w:t>supervisory</w:t>
      </w:r>
      <w:r>
        <w:t xml:space="preserve"> or </w:t>
      </w:r>
      <w:r w:rsidRPr="0007051B">
        <w:rPr>
          <w:b/>
          <w:bCs/>
        </w:rPr>
        <w:t>controller type</w:t>
      </w:r>
      <w:r>
        <w:t xml:space="preserve"> implementation.</w:t>
      </w:r>
    </w:p>
    <w:p w14:paraId="54196AFE" w14:textId="2659DC49" w:rsidR="00E75885" w:rsidRDefault="00E75885" w:rsidP="0007051B">
      <w:r w:rsidRPr="00E75885">
        <w:rPr>
          <w:noProof/>
        </w:rPr>
        <w:lastRenderedPageBreak/>
        <w:drawing>
          <wp:inline distT="0" distB="0" distL="0" distR="0" wp14:anchorId="02BDCE12" wp14:editId="398C9508">
            <wp:extent cx="4641338" cy="3935453"/>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74" r="3622" b="4392"/>
                    <a:stretch/>
                  </pic:blipFill>
                  <pic:spPr bwMode="auto">
                    <a:xfrm>
                      <a:off x="0" y="0"/>
                      <a:ext cx="4646531" cy="3939856"/>
                    </a:xfrm>
                    <a:prstGeom prst="rect">
                      <a:avLst/>
                    </a:prstGeom>
                    <a:noFill/>
                    <a:ln>
                      <a:noFill/>
                    </a:ln>
                    <a:extLst>
                      <a:ext uri="{53640926-AAD7-44D8-BBD7-CCE9431645EC}">
                        <a14:shadowObscured xmlns:a14="http://schemas.microsoft.com/office/drawing/2010/main"/>
                      </a:ext>
                    </a:extLst>
                  </pic:spPr>
                </pic:pic>
              </a:graphicData>
            </a:graphic>
          </wp:inline>
        </w:drawing>
      </w:r>
    </w:p>
    <w:p w14:paraId="60649769" w14:textId="08C0058A" w:rsidR="008C2633" w:rsidRDefault="00D43EB0" w:rsidP="00DF4F71">
      <w:pPr>
        <w:pStyle w:val="Heading2"/>
      </w:pPr>
      <w:r w:rsidRPr="00D43EB0">
        <w:t>Model Based Controllers</w:t>
      </w:r>
    </w:p>
    <w:p w14:paraId="49A12964" w14:textId="78C837F0" w:rsidR="00225A57" w:rsidRDefault="00225A57" w:rsidP="00225A57">
      <w:r>
        <w:t xml:space="preserve">Model based controllers are sometimes regarded as adaptive controller. While the claim is valid, especially for controllers that employed </w:t>
      </w:r>
      <w:proofErr w:type="gramStart"/>
      <w:r>
        <w:t>model based</w:t>
      </w:r>
      <w:proofErr w:type="gramEnd"/>
      <w:r>
        <w:t xml:space="preserve"> predictions to estimate the ideal input to adapt to any changing vehicle conditions, model based controller can be regarded as one whole class.</w:t>
      </w:r>
    </w:p>
    <w:p w14:paraId="3416FAB5" w14:textId="1CC558AB" w:rsidR="00DF4F71" w:rsidRDefault="00DF4F71" w:rsidP="00DF4F71">
      <w:r>
        <w:t xml:space="preserve">Model predictive controller (MPC) usually used a linear or nonlinear plant model to predict the required control input for the plant. This method usually involves optimization procedure </w:t>
      </w:r>
      <w:proofErr w:type="gramStart"/>
      <w:r>
        <w:t>in order to</w:t>
      </w:r>
      <w:proofErr w:type="gramEnd"/>
      <w:r>
        <w:t xml:space="preserve"> get the optimal value for the plant input.</w:t>
      </w:r>
    </w:p>
    <w:p w14:paraId="59E76047" w14:textId="6D8224DD" w:rsidR="00CD2D93" w:rsidRDefault="00CD2D93" w:rsidP="00CD2D93">
      <w:r>
        <w:t xml:space="preserve">The most popular model predictive control (MPC) approach was </w:t>
      </w:r>
      <w:proofErr w:type="spellStart"/>
      <w:r>
        <w:t>Ollero</w:t>
      </w:r>
      <w:proofErr w:type="spellEnd"/>
      <w:r>
        <w:t xml:space="preserve">, </w:t>
      </w:r>
      <w:proofErr w:type="spellStart"/>
      <w:r>
        <w:t>Amidi</w:t>
      </w:r>
      <w:proofErr w:type="spellEnd"/>
      <w:r>
        <w:t xml:space="preserve"> which proposed a generalized predictive controller that was intended to minimize a cost index containing errors between predicted steering angle and the desired steering angle.</w:t>
      </w:r>
    </w:p>
    <w:p w14:paraId="34CD34F6" w14:textId="57BCD3AB" w:rsidR="0012636F" w:rsidRDefault="0012636F" w:rsidP="0012636F">
      <w:pPr>
        <w:pStyle w:val="Heading2"/>
      </w:pPr>
      <w:r w:rsidRPr="0012636F">
        <w:t>Classical Controllers</w:t>
      </w:r>
    </w:p>
    <w:p w14:paraId="23F02D11" w14:textId="291DDBC5" w:rsidR="00050D38" w:rsidRDefault="00050D38" w:rsidP="00050D38">
      <w:r>
        <w:t xml:space="preserve">The classifications of classical controllers are applied to PID controllers and sliding mode controller (SMC). </w:t>
      </w:r>
    </w:p>
    <w:p w14:paraId="02112C94" w14:textId="6DE54AFA" w:rsidR="0012636F" w:rsidRDefault="00050D38" w:rsidP="00050D38">
      <w:r>
        <w:t xml:space="preserve">PID controller is a common controller usually used in industrial applications due to its </w:t>
      </w:r>
      <w:proofErr w:type="gramStart"/>
      <w:r>
        <w:t>simple design</w:t>
      </w:r>
      <w:proofErr w:type="gramEnd"/>
      <w:r>
        <w:t xml:space="preserve"> and theory. It consists of three terms and usually triggered by the error between actual response and a desired response. The three terms are Proportional, P, Integral, I and Derivative, D, which corresponds to the action that each term applied to the triggering error, respectively. In trajectory tracking, it usually used to control the steering input as well as velocity input depending on a desired steering and velocity received from trajectory planner</w:t>
      </w:r>
      <w:r w:rsidR="005A24FA">
        <w:t>.</w:t>
      </w:r>
    </w:p>
    <w:p w14:paraId="401E2EB1" w14:textId="056C002D" w:rsidR="005A24FA" w:rsidRDefault="005A24FA" w:rsidP="005A24FA">
      <w:r>
        <w:t>Sliding mode controller (SMC) is another classical controller. In SMC, the state feedbacks as well as the control signals are treated as discontinuous functions which make it unaffected to parametric uncertainties and external disturbances. → suitable for nonlinear systems. The name “Sliding Mode” = the motion of the system as it slides along the boundaries (called sliding surfaces) of the control structure. The control law utilizes</w:t>
      </w:r>
      <w:r w:rsidR="007C7395">
        <w:t xml:space="preserve"> </w:t>
      </w:r>
      <w:r>
        <w:t xml:space="preserve">fast switching strategy </w:t>
      </w:r>
      <w:r w:rsidR="007C7395">
        <w:t>to</w:t>
      </w:r>
      <w:r>
        <w:t xml:space="preserve"> drive and maintain</w:t>
      </w:r>
      <w:r w:rsidR="007C7395">
        <w:t xml:space="preserve"> </w:t>
      </w:r>
      <w:r>
        <w:t>the system’s state trajectory towards the chosen sliding</w:t>
      </w:r>
      <w:r w:rsidR="007C7395">
        <w:t xml:space="preserve"> </w:t>
      </w:r>
      <w:r>
        <w:t>surfaces as depicted in Fig. 14. With this</w:t>
      </w:r>
      <w:r w:rsidR="007C7395">
        <w:t xml:space="preserve"> </w:t>
      </w:r>
      <w:r>
        <w:t xml:space="preserve">feature, </w:t>
      </w:r>
      <w:r>
        <w:lastRenderedPageBreak/>
        <w:t>SMC offers a nonlinear controller with fast</w:t>
      </w:r>
      <w:r w:rsidR="007C7395">
        <w:t xml:space="preserve"> </w:t>
      </w:r>
      <w:r>
        <w:t>response and excellent robustness under system uncertainties</w:t>
      </w:r>
      <w:r w:rsidR="007C7395">
        <w:t xml:space="preserve"> </w:t>
      </w:r>
      <w:r>
        <w:t>and external disturbances.</w:t>
      </w:r>
    </w:p>
    <w:p w14:paraId="1B4F725A" w14:textId="24600841" w:rsidR="00961FDC" w:rsidRDefault="00961FDC" w:rsidP="005A24FA">
      <w:r w:rsidRPr="00961FDC">
        <w:rPr>
          <w:noProof/>
        </w:rPr>
        <w:drawing>
          <wp:inline distT="0" distB="0" distL="0" distR="0" wp14:anchorId="1EEE8017" wp14:editId="03F4CB33">
            <wp:extent cx="3057754" cy="216460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2453" cy="2182087"/>
                    </a:xfrm>
                    <a:prstGeom prst="rect">
                      <a:avLst/>
                    </a:prstGeom>
                    <a:noFill/>
                    <a:ln>
                      <a:noFill/>
                    </a:ln>
                  </pic:spPr>
                </pic:pic>
              </a:graphicData>
            </a:graphic>
          </wp:inline>
        </w:drawing>
      </w:r>
    </w:p>
    <w:p w14:paraId="13296109" w14:textId="21A9E4EE" w:rsidR="00961FDC" w:rsidRDefault="00F55916" w:rsidP="005A24FA">
      <w:r w:rsidRPr="00F55916">
        <w:rPr>
          <w:noProof/>
        </w:rPr>
        <w:lastRenderedPageBreak/>
        <w:drawing>
          <wp:inline distT="0" distB="0" distL="0" distR="0" wp14:anchorId="24F1CD06" wp14:editId="52F72207">
            <wp:extent cx="5632247" cy="571772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69" r="3262"/>
                    <a:stretch/>
                  </pic:blipFill>
                  <pic:spPr bwMode="auto">
                    <a:xfrm>
                      <a:off x="0" y="0"/>
                      <a:ext cx="5632695" cy="5718175"/>
                    </a:xfrm>
                    <a:prstGeom prst="rect">
                      <a:avLst/>
                    </a:prstGeom>
                    <a:noFill/>
                    <a:ln>
                      <a:noFill/>
                    </a:ln>
                    <a:extLst>
                      <a:ext uri="{53640926-AAD7-44D8-BBD7-CCE9431645EC}">
                        <a14:shadowObscured xmlns:a14="http://schemas.microsoft.com/office/drawing/2010/main"/>
                      </a:ext>
                    </a:extLst>
                  </pic:spPr>
                </pic:pic>
              </a:graphicData>
            </a:graphic>
          </wp:inline>
        </w:drawing>
      </w:r>
    </w:p>
    <w:p w14:paraId="0DC03370" w14:textId="496F0183" w:rsidR="00617F55" w:rsidRDefault="00AE1F94" w:rsidP="00D1797A">
      <w:pPr>
        <w:pStyle w:val="Heading1"/>
      </w:pPr>
      <w:r>
        <w:lastRenderedPageBreak/>
        <w:t>Performance Criteria for Path Tracking Controller</w:t>
      </w:r>
    </w:p>
    <w:p w14:paraId="4299DFB2" w14:textId="188F70AE" w:rsidR="00AE1F94" w:rsidRDefault="00B76900" w:rsidP="00AE1F94">
      <w:r w:rsidRPr="00B76900">
        <w:rPr>
          <w:noProof/>
        </w:rPr>
        <w:drawing>
          <wp:inline distT="0" distB="0" distL="0" distR="0" wp14:anchorId="0D1CA639" wp14:editId="266800B3">
            <wp:extent cx="2844635" cy="293339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95" b="3094"/>
                    <a:stretch/>
                  </pic:blipFill>
                  <pic:spPr bwMode="auto">
                    <a:xfrm>
                      <a:off x="0" y="0"/>
                      <a:ext cx="2853754" cy="2942799"/>
                    </a:xfrm>
                    <a:prstGeom prst="rect">
                      <a:avLst/>
                    </a:prstGeom>
                    <a:noFill/>
                    <a:ln>
                      <a:noFill/>
                    </a:ln>
                    <a:extLst>
                      <a:ext uri="{53640926-AAD7-44D8-BBD7-CCE9431645EC}">
                        <a14:shadowObscured xmlns:a14="http://schemas.microsoft.com/office/drawing/2010/main"/>
                      </a:ext>
                    </a:extLst>
                  </pic:spPr>
                </pic:pic>
              </a:graphicData>
            </a:graphic>
          </wp:inline>
        </w:drawing>
      </w:r>
      <w:r w:rsidR="006D4A0B" w:rsidRPr="006D4A0B">
        <w:t xml:space="preserve"> </w:t>
      </w:r>
      <w:r w:rsidR="006D4A0B" w:rsidRPr="006D4A0B">
        <w:rPr>
          <w:noProof/>
        </w:rPr>
        <w:drawing>
          <wp:inline distT="0" distB="0" distL="0" distR="0" wp14:anchorId="0D1C1560" wp14:editId="5EE8BC1B">
            <wp:extent cx="2965926" cy="264810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3512" cy="2663803"/>
                    </a:xfrm>
                    <a:prstGeom prst="rect">
                      <a:avLst/>
                    </a:prstGeom>
                    <a:noFill/>
                    <a:ln>
                      <a:noFill/>
                    </a:ln>
                  </pic:spPr>
                </pic:pic>
              </a:graphicData>
            </a:graphic>
          </wp:inline>
        </w:drawing>
      </w:r>
    </w:p>
    <w:p w14:paraId="77F9640B" w14:textId="1B1E5531" w:rsidR="00F55916" w:rsidRDefault="00D1797A" w:rsidP="00D1797A">
      <w:pPr>
        <w:pStyle w:val="Heading1"/>
      </w:pPr>
      <w:r w:rsidRPr="00D1797A">
        <w:t>Research Challenges in Path Tracking Control</w:t>
      </w:r>
    </w:p>
    <w:p w14:paraId="75B6F69D" w14:textId="64FDA423" w:rsidR="00D1797A" w:rsidRDefault="00F34EE3" w:rsidP="00015CEF">
      <w:pPr>
        <w:pStyle w:val="ListParagraph"/>
        <w:numPr>
          <w:ilvl w:val="0"/>
          <w:numId w:val="21"/>
        </w:numPr>
        <w:ind w:left="360"/>
      </w:pPr>
      <w:r w:rsidRPr="00F34EE3">
        <w:t>Vehicle Model</w:t>
      </w:r>
    </w:p>
    <w:p w14:paraId="718EB3AB" w14:textId="51BDDDFD" w:rsidR="00F34EE3" w:rsidRDefault="00F34EE3" w:rsidP="00015CEF">
      <w:pPr>
        <w:pStyle w:val="ListParagraph"/>
        <w:numPr>
          <w:ilvl w:val="0"/>
          <w:numId w:val="21"/>
        </w:numPr>
        <w:ind w:left="360"/>
      </w:pPr>
      <w:r w:rsidRPr="00F34EE3">
        <w:t>Controller Development</w:t>
      </w:r>
    </w:p>
    <w:p w14:paraId="7BFA18BC" w14:textId="10334473" w:rsidR="00F34EE3" w:rsidRDefault="00F34EE3" w:rsidP="00015CEF">
      <w:pPr>
        <w:pStyle w:val="ListParagraph"/>
        <w:numPr>
          <w:ilvl w:val="1"/>
          <w:numId w:val="21"/>
        </w:numPr>
        <w:ind w:left="720"/>
      </w:pPr>
      <w:r w:rsidRPr="00F34EE3">
        <w:t>Route/Path Definition</w:t>
      </w:r>
    </w:p>
    <w:p w14:paraId="19D5B16B" w14:textId="6A359734" w:rsidR="00F34EE3" w:rsidRDefault="00F34EE3" w:rsidP="00015CEF">
      <w:pPr>
        <w:pStyle w:val="ListParagraph"/>
        <w:numPr>
          <w:ilvl w:val="1"/>
          <w:numId w:val="21"/>
        </w:numPr>
        <w:ind w:left="720"/>
      </w:pPr>
      <w:r>
        <w:t>Robustness of controller to navigate various</w:t>
      </w:r>
      <w:r w:rsidR="00453192">
        <w:t xml:space="preserve"> </w:t>
      </w:r>
      <w:r>
        <w:t>paths.</w:t>
      </w:r>
    </w:p>
    <w:p w14:paraId="7BD5E1AB" w14:textId="2152344D" w:rsidR="00453192" w:rsidRDefault="00453192" w:rsidP="00015CEF">
      <w:pPr>
        <w:pStyle w:val="ListParagraph"/>
        <w:numPr>
          <w:ilvl w:val="1"/>
          <w:numId w:val="21"/>
        </w:numPr>
        <w:ind w:left="720"/>
      </w:pPr>
      <w:r w:rsidRPr="00453192">
        <w:t>Adaptive Controllers</w:t>
      </w:r>
    </w:p>
    <w:p w14:paraId="69AD3813" w14:textId="068DA276" w:rsidR="00453192" w:rsidRDefault="00453192" w:rsidP="00015CEF">
      <w:pPr>
        <w:pStyle w:val="ListParagraph"/>
        <w:numPr>
          <w:ilvl w:val="0"/>
          <w:numId w:val="21"/>
        </w:numPr>
        <w:ind w:left="360"/>
      </w:pPr>
      <w:r w:rsidRPr="00453192">
        <w:t>Implementation of Path Tracking Control</w:t>
      </w:r>
    </w:p>
    <w:p w14:paraId="029E3980" w14:textId="05D35D6F" w:rsidR="00015CEF" w:rsidRDefault="00015CEF" w:rsidP="00015CEF">
      <w:pPr>
        <w:pStyle w:val="ListParagraph"/>
        <w:numPr>
          <w:ilvl w:val="1"/>
          <w:numId w:val="21"/>
        </w:numPr>
        <w:ind w:left="720"/>
      </w:pPr>
      <w:r w:rsidRPr="00015CEF">
        <w:t>Sensing and Perception</w:t>
      </w:r>
    </w:p>
    <w:p w14:paraId="18B42EB0" w14:textId="6235D573" w:rsidR="00015CEF" w:rsidRDefault="00015CEF" w:rsidP="00015CEF">
      <w:pPr>
        <w:pStyle w:val="ListParagraph"/>
        <w:numPr>
          <w:ilvl w:val="1"/>
          <w:numId w:val="21"/>
        </w:numPr>
        <w:ind w:left="720"/>
      </w:pPr>
      <w:r w:rsidRPr="00015CEF">
        <w:t>Testing</w:t>
      </w:r>
    </w:p>
    <w:p w14:paraId="464A896C" w14:textId="16EB86BF" w:rsidR="00015CEF" w:rsidRDefault="00015CEF" w:rsidP="00015CEF">
      <w:pPr>
        <w:pStyle w:val="ListParagraph"/>
        <w:numPr>
          <w:ilvl w:val="1"/>
          <w:numId w:val="21"/>
        </w:numPr>
        <w:ind w:left="720"/>
      </w:pPr>
      <w:r w:rsidRPr="00015CEF">
        <w:t>Performance Criteria</w:t>
      </w:r>
    </w:p>
    <w:p w14:paraId="649D11DF" w14:textId="739C6761" w:rsidR="00015CEF" w:rsidRDefault="00E84C28" w:rsidP="00015CEF">
      <w:pPr>
        <w:rPr>
          <w:b/>
          <w:bCs/>
        </w:rPr>
      </w:pPr>
      <w:r w:rsidRPr="00E84C28">
        <w:rPr>
          <w:b/>
          <w:bCs/>
        </w:rPr>
        <w:t>Overall challenges in Path Tracking Control</w:t>
      </w:r>
    </w:p>
    <w:p w14:paraId="2C643A10" w14:textId="77777777" w:rsidR="00E84C28" w:rsidRDefault="00E84C28" w:rsidP="00E84C28">
      <w:r>
        <w:t xml:space="preserve">Overall, path tracking control focus on guiding the vehicle on a pre-defined path usually given by the on-board path planner or motion planner. </w:t>
      </w:r>
    </w:p>
    <w:p w14:paraId="2734652F" w14:textId="5F5AB13A" w:rsidR="00E84C28" w:rsidRDefault="00E84C28" w:rsidP="00E84C28">
      <w:r>
        <w:t xml:space="preserve">Main challenge in this </w:t>
      </w:r>
      <w:r w:rsidR="00913469">
        <w:t>field =</w:t>
      </w:r>
      <w:r>
        <w:t xml:space="preserve"> the ability of the controller to </w:t>
      </w:r>
      <w:r w:rsidRPr="00913469">
        <w:rPr>
          <w:b/>
          <w:bCs/>
        </w:rPr>
        <w:t>navigate</w:t>
      </w:r>
      <w:r>
        <w:t xml:space="preserve"> different type of </w:t>
      </w:r>
      <w:r w:rsidRPr="00913469">
        <w:rPr>
          <w:b/>
          <w:bCs/>
        </w:rPr>
        <w:t>road curvature</w:t>
      </w:r>
      <w:r>
        <w:t>,</w:t>
      </w:r>
      <w:r w:rsidR="00913469">
        <w:t xml:space="preserve"> </w:t>
      </w:r>
      <w:r>
        <w:t xml:space="preserve">with different </w:t>
      </w:r>
      <w:r w:rsidRPr="00913469">
        <w:rPr>
          <w:b/>
          <w:bCs/>
        </w:rPr>
        <w:t>speed</w:t>
      </w:r>
      <w:r>
        <w:t xml:space="preserve"> and different </w:t>
      </w:r>
      <w:r w:rsidRPr="00913469">
        <w:rPr>
          <w:b/>
          <w:bCs/>
        </w:rPr>
        <w:t>road conditions</w:t>
      </w:r>
      <w:r>
        <w:t>.</w:t>
      </w:r>
    </w:p>
    <w:p w14:paraId="1EDC4D62" w14:textId="77777777" w:rsidR="00913469" w:rsidRDefault="00E84C28" w:rsidP="00E84C28">
      <w:r>
        <w:t xml:space="preserve">Integrated control should be developed </w:t>
      </w:r>
      <w:proofErr w:type="gramStart"/>
      <w:r>
        <w:t>in order to</w:t>
      </w:r>
      <w:proofErr w:type="gramEnd"/>
      <w:r w:rsidR="00913469">
        <w:t xml:space="preserve"> </w:t>
      </w:r>
      <w:r>
        <w:t>combine the steering, throttle/braking, and suspension</w:t>
      </w:r>
      <w:r w:rsidR="00913469">
        <w:t xml:space="preserve"> </w:t>
      </w:r>
      <w:r>
        <w:t>controls for coordinated control in lateral, longitudinal</w:t>
      </w:r>
      <w:r w:rsidR="00913469">
        <w:t xml:space="preserve"> </w:t>
      </w:r>
      <w:r>
        <w:t>and vertical direction while navigating through</w:t>
      </w:r>
      <w:r w:rsidR="00913469">
        <w:t xml:space="preserve"> </w:t>
      </w:r>
      <w:r>
        <w:t xml:space="preserve">various road conditions. </w:t>
      </w:r>
    </w:p>
    <w:p w14:paraId="5236E05C" w14:textId="62C9104D" w:rsidR="00E84C28" w:rsidRPr="00E84C28" w:rsidRDefault="00E84C28" w:rsidP="00E84C28">
      <w:r>
        <w:t>In terms of lateral and longitudinal</w:t>
      </w:r>
      <w:r w:rsidR="00913469">
        <w:t xml:space="preserve"> </w:t>
      </w:r>
      <w:r>
        <w:t xml:space="preserve">controls, an adaptive solution may offer </w:t>
      </w:r>
      <w:proofErr w:type="gramStart"/>
      <w:r>
        <w:t>good</w:t>
      </w:r>
      <w:r w:rsidR="00913469">
        <w:t xml:space="preserve"> </w:t>
      </w:r>
      <w:r>
        <w:t>progress</w:t>
      </w:r>
      <w:proofErr w:type="gramEnd"/>
      <w:r>
        <w:t xml:space="preserve"> with a basic geometric controller. This will</w:t>
      </w:r>
      <w:r w:rsidR="00913469">
        <w:t xml:space="preserve"> </w:t>
      </w:r>
      <w:r>
        <w:t>combine the simplicity of the geometric controller</w:t>
      </w:r>
      <w:r w:rsidR="00913469">
        <w:t xml:space="preserve"> </w:t>
      </w:r>
      <w:r>
        <w:t>with the robustness aspect that can be offered by an</w:t>
      </w:r>
      <w:r w:rsidR="00913469">
        <w:t xml:space="preserve"> </w:t>
      </w:r>
      <w:r>
        <w:t>adaptive controller approach.</w:t>
      </w:r>
    </w:p>
    <w:sectPr w:rsidR="00E84C28" w:rsidRPr="00E84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numFmt w:val="bullet"/>
      <w:lvlText w:val="•"/>
      <w:lvlJc w:val="left"/>
      <w:pPr>
        <w:ind w:left="136" w:hanging="188"/>
      </w:pPr>
      <w:rPr>
        <w:rFonts w:ascii="Arial" w:hAnsi="Arial" w:cs="Arial"/>
        <w:b w:val="0"/>
        <w:bCs w:val="0"/>
        <w:i/>
        <w:iCs/>
        <w:w w:val="151"/>
        <w:sz w:val="16"/>
        <w:szCs w:val="16"/>
      </w:rPr>
    </w:lvl>
    <w:lvl w:ilvl="1">
      <w:numFmt w:val="bullet"/>
      <w:lvlText w:val="•"/>
      <w:lvlJc w:val="left"/>
      <w:pPr>
        <w:ind w:left="393" w:hanging="188"/>
      </w:pPr>
    </w:lvl>
    <w:lvl w:ilvl="2">
      <w:numFmt w:val="bullet"/>
      <w:lvlText w:val="•"/>
      <w:lvlJc w:val="left"/>
      <w:pPr>
        <w:ind w:left="646" w:hanging="188"/>
      </w:pPr>
    </w:lvl>
    <w:lvl w:ilvl="3">
      <w:numFmt w:val="bullet"/>
      <w:lvlText w:val="•"/>
      <w:lvlJc w:val="left"/>
      <w:pPr>
        <w:ind w:left="899" w:hanging="188"/>
      </w:pPr>
    </w:lvl>
    <w:lvl w:ilvl="4">
      <w:numFmt w:val="bullet"/>
      <w:lvlText w:val="•"/>
      <w:lvlJc w:val="left"/>
      <w:pPr>
        <w:ind w:left="1152" w:hanging="188"/>
      </w:pPr>
    </w:lvl>
    <w:lvl w:ilvl="5">
      <w:numFmt w:val="bullet"/>
      <w:lvlText w:val="•"/>
      <w:lvlJc w:val="left"/>
      <w:pPr>
        <w:ind w:left="1405" w:hanging="188"/>
      </w:pPr>
    </w:lvl>
    <w:lvl w:ilvl="6">
      <w:numFmt w:val="bullet"/>
      <w:lvlText w:val="•"/>
      <w:lvlJc w:val="left"/>
      <w:pPr>
        <w:ind w:left="1658" w:hanging="188"/>
      </w:pPr>
    </w:lvl>
    <w:lvl w:ilvl="7">
      <w:numFmt w:val="bullet"/>
      <w:lvlText w:val="•"/>
      <w:lvlJc w:val="left"/>
      <w:pPr>
        <w:ind w:left="1911" w:hanging="188"/>
      </w:pPr>
    </w:lvl>
    <w:lvl w:ilvl="8">
      <w:numFmt w:val="bullet"/>
      <w:lvlText w:val="•"/>
      <w:lvlJc w:val="left"/>
      <w:pPr>
        <w:ind w:left="2164" w:hanging="188"/>
      </w:pPr>
    </w:lvl>
  </w:abstractNum>
  <w:abstractNum w:abstractNumId="1" w15:restartNumberingAfterBreak="0">
    <w:nsid w:val="00000403"/>
    <w:multiLevelType w:val="multilevel"/>
    <w:tmpl w:val="00000886"/>
    <w:lvl w:ilvl="0">
      <w:numFmt w:val="bullet"/>
      <w:lvlText w:val="•"/>
      <w:lvlJc w:val="left"/>
      <w:pPr>
        <w:ind w:left="136" w:hanging="142"/>
      </w:pPr>
      <w:rPr>
        <w:rFonts w:ascii="Arial" w:hAnsi="Arial" w:cs="Arial"/>
        <w:b w:val="0"/>
        <w:bCs w:val="0"/>
        <w:i/>
        <w:iCs/>
        <w:w w:val="151"/>
        <w:sz w:val="16"/>
        <w:szCs w:val="16"/>
      </w:rPr>
    </w:lvl>
    <w:lvl w:ilvl="1">
      <w:numFmt w:val="bullet"/>
      <w:lvlText w:val="•"/>
      <w:lvlJc w:val="left"/>
      <w:pPr>
        <w:ind w:left="391" w:hanging="142"/>
      </w:pPr>
    </w:lvl>
    <w:lvl w:ilvl="2">
      <w:numFmt w:val="bullet"/>
      <w:lvlText w:val="•"/>
      <w:lvlJc w:val="left"/>
      <w:pPr>
        <w:ind w:left="643" w:hanging="142"/>
      </w:pPr>
    </w:lvl>
    <w:lvl w:ilvl="3">
      <w:numFmt w:val="bullet"/>
      <w:lvlText w:val="•"/>
      <w:lvlJc w:val="left"/>
      <w:pPr>
        <w:ind w:left="895" w:hanging="142"/>
      </w:pPr>
    </w:lvl>
    <w:lvl w:ilvl="4">
      <w:numFmt w:val="bullet"/>
      <w:lvlText w:val="•"/>
      <w:lvlJc w:val="left"/>
      <w:pPr>
        <w:ind w:left="1146" w:hanging="142"/>
      </w:pPr>
    </w:lvl>
    <w:lvl w:ilvl="5">
      <w:numFmt w:val="bullet"/>
      <w:lvlText w:val="•"/>
      <w:lvlJc w:val="left"/>
      <w:pPr>
        <w:ind w:left="1398" w:hanging="142"/>
      </w:pPr>
    </w:lvl>
    <w:lvl w:ilvl="6">
      <w:numFmt w:val="bullet"/>
      <w:lvlText w:val="•"/>
      <w:lvlJc w:val="left"/>
      <w:pPr>
        <w:ind w:left="1650" w:hanging="142"/>
      </w:pPr>
    </w:lvl>
    <w:lvl w:ilvl="7">
      <w:numFmt w:val="bullet"/>
      <w:lvlText w:val="•"/>
      <w:lvlJc w:val="left"/>
      <w:pPr>
        <w:ind w:left="1901" w:hanging="142"/>
      </w:pPr>
    </w:lvl>
    <w:lvl w:ilvl="8">
      <w:numFmt w:val="bullet"/>
      <w:lvlText w:val="•"/>
      <w:lvlJc w:val="left"/>
      <w:pPr>
        <w:ind w:left="2153" w:hanging="142"/>
      </w:pPr>
    </w:lvl>
  </w:abstractNum>
  <w:abstractNum w:abstractNumId="2" w15:restartNumberingAfterBreak="0">
    <w:nsid w:val="00000404"/>
    <w:multiLevelType w:val="multilevel"/>
    <w:tmpl w:val="00000887"/>
    <w:lvl w:ilvl="0">
      <w:numFmt w:val="bullet"/>
      <w:lvlText w:val="•"/>
      <w:lvlJc w:val="left"/>
      <w:pPr>
        <w:ind w:left="136" w:hanging="166"/>
      </w:pPr>
      <w:rPr>
        <w:rFonts w:ascii="Arial" w:hAnsi="Arial" w:cs="Arial"/>
        <w:b w:val="0"/>
        <w:bCs w:val="0"/>
        <w:i/>
        <w:iCs/>
        <w:w w:val="151"/>
        <w:sz w:val="16"/>
        <w:szCs w:val="16"/>
      </w:rPr>
    </w:lvl>
    <w:lvl w:ilvl="1">
      <w:numFmt w:val="bullet"/>
      <w:lvlText w:val="•"/>
      <w:lvlJc w:val="left"/>
      <w:pPr>
        <w:ind w:left="393" w:hanging="166"/>
      </w:pPr>
    </w:lvl>
    <w:lvl w:ilvl="2">
      <w:numFmt w:val="bullet"/>
      <w:lvlText w:val="•"/>
      <w:lvlJc w:val="left"/>
      <w:pPr>
        <w:ind w:left="646" w:hanging="166"/>
      </w:pPr>
    </w:lvl>
    <w:lvl w:ilvl="3">
      <w:numFmt w:val="bullet"/>
      <w:lvlText w:val="•"/>
      <w:lvlJc w:val="left"/>
      <w:pPr>
        <w:ind w:left="899" w:hanging="166"/>
      </w:pPr>
    </w:lvl>
    <w:lvl w:ilvl="4">
      <w:numFmt w:val="bullet"/>
      <w:lvlText w:val="•"/>
      <w:lvlJc w:val="left"/>
      <w:pPr>
        <w:ind w:left="1152" w:hanging="166"/>
      </w:pPr>
    </w:lvl>
    <w:lvl w:ilvl="5">
      <w:numFmt w:val="bullet"/>
      <w:lvlText w:val="•"/>
      <w:lvlJc w:val="left"/>
      <w:pPr>
        <w:ind w:left="1405" w:hanging="166"/>
      </w:pPr>
    </w:lvl>
    <w:lvl w:ilvl="6">
      <w:numFmt w:val="bullet"/>
      <w:lvlText w:val="•"/>
      <w:lvlJc w:val="left"/>
      <w:pPr>
        <w:ind w:left="1658" w:hanging="166"/>
      </w:pPr>
    </w:lvl>
    <w:lvl w:ilvl="7">
      <w:numFmt w:val="bullet"/>
      <w:lvlText w:val="•"/>
      <w:lvlJc w:val="left"/>
      <w:pPr>
        <w:ind w:left="1911" w:hanging="166"/>
      </w:pPr>
    </w:lvl>
    <w:lvl w:ilvl="8">
      <w:numFmt w:val="bullet"/>
      <w:lvlText w:val="•"/>
      <w:lvlJc w:val="left"/>
      <w:pPr>
        <w:ind w:left="2164" w:hanging="166"/>
      </w:pPr>
    </w:lvl>
  </w:abstractNum>
  <w:abstractNum w:abstractNumId="3" w15:restartNumberingAfterBreak="0">
    <w:nsid w:val="00000405"/>
    <w:multiLevelType w:val="multilevel"/>
    <w:tmpl w:val="00000888"/>
    <w:lvl w:ilvl="0">
      <w:numFmt w:val="bullet"/>
      <w:lvlText w:val="•"/>
      <w:lvlJc w:val="left"/>
      <w:pPr>
        <w:ind w:left="136" w:hanging="281"/>
      </w:pPr>
      <w:rPr>
        <w:rFonts w:ascii="Arial" w:hAnsi="Arial" w:cs="Arial"/>
        <w:b w:val="0"/>
        <w:bCs w:val="0"/>
        <w:i/>
        <w:iCs/>
        <w:w w:val="151"/>
        <w:sz w:val="16"/>
        <w:szCs w:val="16"/>
      </w:rPr>
    </w:lvl>
    <w:lvl w:ilvl="1">
      <w:numFmt w:val="bullet"/>
      <w:lvlText w:val="•"/>
      <w:lvlJc w:val="left"/>
      <w:pPr>
        <w:ind w:left="391" w:hanging="281"/>
      </w:pPr>
    </w:lvl>
    <w:lvl w:ilvl="2">
      <w:numFmt w:val="bullet"/>
      <w:lvlText w:val="•"/>
      <w:lvlJc w:val="left"/>
      <w:pPr>
        <w:ind w:left="643" w:hanging="281"/>
      </w:pPr>
    </w:lvl>
    <w:lvl w:ilvl="3">
      <w:numFmt w:val="bullet"/>
      <w:lvlText w:val="•"/>
      <w:lvlJc w:val="left"/>
      <w:pPr>
        <w:ind w:left="895" w:hanging="281"/>
      </w:pPr>
    </w:lvl>
    <w:lvl w:ilvl="4">
      <w:numFmt w:val="bullet"/>
      <w:lvlText w:val="•"/>
      <w:lvlJc w:val="left"/>
      <w:pPr>
        <w:ind w:left="1146" w:hanging="281"/>
      </w:pPr>
    </w:lvl>
    <w:lvl w:ilvl="5">
      <w:numFmt w:val="bullet"/>
      <w:lvlText w:val="•"/>
      <w:lvlJc w:val="left"/>
      <w:pPr>
        <w:ind w:left="1398" w:hanging="281"/>
      </w:pPr>
    </w:lvl>
    <w:lvl w:ilvl="6">
      <w:numFmt w:val="bullet"/>
      <w:lvlText w:val="•"/>
      <w:lvlJc w:val="left"/>
      <w:pPr>
        <w:ind w:left="1650" w:hanging="281"/>
      </w:pPr>
    </w:lvl>
    <w:lvl w:ilvl="7">
      <w:numFmt w:val="bullet"/>
      <w:lvlText w:val="•"/>
      <w:lvlJc w:val="left"/>
      <w:pPr>
        <w:ind w:left="1901" w:hanging="281"/>
      </w:pPr>
    </w:lvl>
    <w:lvl w:ilvl="8">
      <w:numFmt w:val="bullet"/>
      <w:lvlText w:val="•"/>
      <w:lvlJc w:val="left"/>
      <w:pPr>
        <w:ind w:left="2153" w:hanging="281"/>
      </w:pPr>
    </w:lvl>
  </w:abstractNum>
  <w:abstractNum w:abstractNumId="4" w15:restartNumberingAfterBreak="0">
    <w:nsid w:val="00000406"/>
    <w:multiLevelType w:val="multilevel"/>
    <w:tmpl w:val="00000889"/>
    <w:lvl w:ilvl="0">
      <w:numFmt w:val="bullet"/>
      <w:lvlText w:val="•"/>
      <w:lvlJc w:val="left"/>
      <w:pPr>
        <w:ind w:left="136" w:hanging="124"/>
      </w:pPr>
      <w:rPr>
        <w:rFonts w:ascii="Arial" w:hAnsi="Arial" w:cs="Arial"/>
        <w:b w:val="0"/>
        <w:bCs w:val="0"/>
        <w:i/>
        <w:iCs/>
        <w:w w:val="151"/>
        <w:sz w:val="16"/>
        <w:szCs w:val="16"/>
      </w:rPr>
    </w:lvl>
    <w:lvl w:ilvl="1">
      <w:numFmt w:val="bullet"/>
      <w:lvlText w:val="•"/>
      <w:lvlJc w:val="left"/>
      <w:pPr>
        <w:ind w:left="393" w:hanging="124"/>
      </w:pPr>
    </w:lvl>
    <w:lvl w:ilvl="2">
      <w:numFmt w:val="bullet"/>
      <w:lvlText w:val="•"/>
      <w:lvlJc w:val="left"/>
      <w:pPr>
        <w:ind w:left="646" w:hanging="124"/>
      </w:pPr>
    </w:lvl>
    <w:lvl w:ilvl="3">
      <w:numFmt w:val="bullet"/>
      <w:lvlText w:val="•"/>
      <w:lvlJc w:val="left"/>
      <w:pPr>
        <w:ind w:left="899" w:hanging="124"/>
      </w:pPr>
    </w:lvl>
    <w:lvl w:ilvl="4">
      <w:numFmt w:val="bullet"/>
      <w:lvlText w:val="•"/>
      <w:lvlJc w:val="left"/>
      <w:pPr>
        <w:ind w:left="1152" w:hanging="124"/>
      </w:pPr>
    </w:lvl>
    <w:lvl w:ilvl="5">
      <w:numFmt w:val="bullet"/>
      <w:lvlText w:val="•"/>
      <w:lvlJc w:val="left"/>
      <w:pPr>
        <w:ind w:left="1405" w:hanging="124"/>
      </w:pPr>
    </w:lvl>
    <w:lvl w:ilvl="6">
      <w:numFmt w:val="bullet"/>
      <w:lvlText w:val="•"/>
      <w:lvlJc w:val="left"/>
      <w:pPr>
        <w:ind w:left="1658" w:hanging="124"/>
      </w:pPr>
    </w:lvl>
    <w:lvl w:ilvl="7">
      <w:numFmt w:val="bullet"/>
      <w:lvlText w:val="•"/>
      <w:lvlJc w:val="left"/>
      <w:pPr>
        <w:ind w:left="1911" w:hanging="124"/>
      </w:pPr>
    </w:lvl>
    <w:lvl w:ilvl="8">
      <w:numFmt w:val="bullet"/>
      <w:lvlText w:val="•"/>
      <w:lvlJc w:val="left"/>
      <w:pPr>
        <w:ind w:left="2164" w:hanging="124"/>
      </w:pPr>
    </w:lvl>
  </w:abstractNum>
  <w:abstractNum w:abstractNumId="5" w15:restartNumberingAfterBreak="0">
    <w:nsid w:val="00000407"/>
    <w:multiLevelType w:val="multilevel"/>
    <w:tmpl w:val="0000088A"/>
    <w:lvl w:ilvl="0">
      <w:numFmt w:val="bullet"/>
      <w:lvlText w:val="•"/>
      <w:lvlJc w:val="left"/>
      <w:pPr>
        <w:ind w:left="136" w:hanging="142"/>
      </w:pPr>
      <w:rPr>
        <w:rFonts w:ascii="Arial" w:hAnsi="Arial" w:cs="Arial"/>
        <w:b w:val="0"/>
        <w:bCs w:val="0"/>
        <w:i/>
        <w:iCs/>
        <w:w w:val="151"/>
        <w:sz w:val="16"/>
        <w:szCs w:val="16"/>
      </w:rPr>
    </w:lvl>
    <w:lvl w:ilvl="1">
      <w:numFmt w:val="bullet"/>
      <w:lvlText w:val="•"/>
      <w:lvlJc w:val="left"/>
      <w:pPr>
        <w:ind w:left="391" w:hanging="142"/>
      </w:pPr>
    </w:lvl>
    <w:lvl w:ilvl="2">
      <w:numFmt w:val="bullet"/>
      <w:lvlText w:val="•"/>
      <w:lvlJc w:val="left"/>
      <w:pPr>
        <w:ind w:left="643" w:hanging="142"/>
      </w:pPr>
    </w:lvl>
    <w:lvl w:ilvl="3">
      <w:numFmt w:val="bullet"/>
      <w:lvlText w:val="•"/>
      <w:lvlJc w:val="left"/>
      <w:pPr>
        <w:ind w:left="895" w:hanging="142"/>
      </w:pPr>
    </w:lvl>
    <w:lvl w:ilvl="4">
      <w:numFmt w:val="bullet"/>
      <w:lvlText w:val="•"/>
      <w:lvlJc w:val="left"/>
      <w:pPr>
        <w:ind w:left="1146" w:hanging="142"/>
      </w:pPr>
    </w:lvl>
    <w:lvl w:ilvl="5">
      <w:numFmt w:val="bullet"/>
      <w:lvlText w:val="•"/>
      <w:lvlJc w:val="left"/>
      <w:pPr>
        <w:ind w:left="1398" w:hanging="142"/>
      </w:pPr>
    </w:lvl>
    <w:lvl w:ilvl="6">
      <w:numFmt w:val="bullet"/>
      <w:lvlText w:val="•"/>
      <w:lvlJc w:val="left"/>
      <w:pPr>
        <w:ind w:left="1650" w:hanging="142"/>
      </w:pPr>
    </w:lvl>
    <w:lvl w:ilvl="7">
      <w:numFmt w:val="bullet"/>
      <w:lvlText w:val="•"/>
      <w:lvlJc w:val="left"/>
      <w:pPr>
        <w:ind w:left="1901" w:hanging="142"/>
      </w:pPr>
    </w:lvl>
    <w:lvl w:ilvl="8">
      <w:numFmt w:val="bullet"/>
      <w:lvlText w:val="•"/>
      <w:lvlJc w:val="left"/>
      <w:pPr>
        <w:ind w:left="2153" w:hanging="142"/>
      </w:pPr>
    </w:lvl>
  </w:abstractNum>
  <w:abstractNum w:abstractNumId="6" w15:restartNumberingAfterBreak="0">
    <w:nsid w:val="00000408"/>
    <w:multiLevelType w:val="multilevel"/>
    <w:tmpl w:val="0000088B"/>
    <w:lvl w:ilvl="0">
      <w:numFmt w:val="bullet"/>
      <w:lvlText w:val="•"/>
      <w:lvlJc w:val="left"/>
      <w:pPr>
        <w:ind w:left="136" w:hanging="161"/>
      </w:pPr>
      <w:rPr>
        <w:rFonts w:ascii="Arial" w:hAnsi="Arial" w:cs="Arial"/>
        <w:b w:val="0"/>
        <w:bCs w:val="0"/>
        <w:i/>
        <w:iCs/>
        <w:w w:val="151"/>
        <w:sz w:val="16"/>
        <w:szCs w:val="16"/>
      </w:rPr>
    </w:lvl>
    <w:lvl w:ilvl="1">
      <w:numFmt w:val="bullet"/>
      <w:lvlText w:val="•"/>
      <w:lvlJc w:val="left"/>
      <w:pPr>
        <w:ind w:left="393" w:hanging="161"/>
      </w:pPr>
    </w:lvl>
    <w:lvl w:ilvl="2">
      <w:numFmt w:val="bullet"/>
      <w:lvlText w:val="•"/>
      <w:lvlJc w:val="left"/>
      <w:pPr>
        <w:ind w:left="646" w:hanging="161"/>
      </w:pPr>
    </w:lvl>
    <w:lvl w:ilvl="3">
      <w:numFmt w:val="bullet"/>
      <w:lvlText w:val="•"/>
      <w:lvlJc w:val="left"/>
      <w:pPr>
        <w:ind w:left="899" w:hanging="161"/>
      </w:pPr>
    </w:lvl>
    <w:lvl w:ilvl="4">
      <w:numFmt w:val="bullet"/>
      <w:lvlText w:val="•"/>
      <w:lvlJc w:val="left"/>
      <w:pPr>
        <w:ind w:left="1152" w:hanging="161"/>
      </w:pPr>
    </w:lvl>
    <w:lvl w:ilvl="5">
      <w:numFmt w:val="bullet"/>
      <w:lvlText w:val="•"/>
      <w:lvlJc w:val="left"/>
      <w:pPr>
        <w:ind w:left="1405" w:hanging="161"/>
      </w:pPr>
    </w:lvl>
    <w:lvl w:ilvl="6">
      <w:numFmt w:val="bullet"/>
      <w:lvlText w:val="•"/>
      <w:lvlJc w:val="left"/>
      <w:pPr>
        <w:ind w:left="1658" w:hanging="161"/>
      </w:pPr>
    </w:lvl>
    <w:lvl w:ilvl="7">
      <w:numFmt w:val="bullet"/>
      <w:lvlText w:val="•"/>
      <w:lvlJc w:val="left"/>
      <w:pPr>
        <w:ind w:left="1911" w:hanging="161"/>
      </w:pPr>
    </w:lvl>
    <w:lvl w:ilvl="8">
      <w:numFmt w:val="bullet"/>
      <w:lvlText w:val="•"/>
      <w:lvlJc w:val="left"/>
      <w:pPr>
        <w:ind w:left="2164" w:hanging="161"/>
      </w:pPr>
    </w:lvl>
  </w:abstractNum>
  <w:abstractNum w:abstractNumId="7" w15:restartNumberingAfterBreak="0">
    <w:nsid w:val="00000409"/>
    <w:multiLevelType w:val="multilevel"/>
    <w:tmpl w:val="0000088C"/>
    <w:lvl w:ilvl="0">
      <w:numFmt w:val="bullet"/>
      <w:lvlText w:val="•"/>
      <w:lvlJc w:val="left"/>
      <w:pPr>
        <w:ind w:left="136" w:hanging="131"/>
      </w:pPr>
      <w:rPr>
        <w:rFonts w:ascii="Arial" w:hAnsi="Arial" w:cs="Arial"/>
        <w:b w:val="0"/>
        <w:bCs w:val="0"/>
        <w:i/>
        <w:iCs/>
        <w:w w:val="151"/>
        <w:sz w:val="16"/>
        <w:szCs w:val="16"/>
      </w:rPr>
    </w:lvl>
    <w:lvl w:ilvl="1">
      <w:numFmt w:val="bullet"/>
      <w:lvlText w:val="•"/>
      <w:lvlJc w:val="left"/>
      <w:pPr>
        <w:ind w:left="391" w:hanging="131"/>
      </w:pPr>
    </w:lvl>
    <w:lvl w:ilvl="2">
      <w:numFmt w:val="bullet"/>
      <w:lvlText w:val="•"/>
      <w:lvlJc w:val="left"/>
      <w:pPr>
        <w:ind w:left="643" w:hanging="131"/>
      </w:pPr>
    </w:lvl>
    <w:lvl w:ilvl="3">
      <w:numFmt w:val="bullet"/>
      <w:lvlText w:val="•"/>
      <w:lvlJc w:val="left"/>
      <w:pPr>
        <w:ind w:left="895" w:hanging="131"/>
      </w:pPr>
    </w:lvl>
    <w:lvl w:ilvl="4">
      <w:numFmt w:val="bullet"/>
      <w:lvlText w:val="•"/>
      <w:lvlJc w:val="left"/>
      <w:pPr>
        <w:ind w:left="1146" w:hanging="131"/>
      </w:pPr>
    </w:lvl>
    <w:lvl w:ilvl="5">
      <w:numFmt w:val="bullet"/>
      <w:lvlText w:val="•"/>
      <w:lvlJc w:val="left"/>
      <w:pPr>
        <w:ind w:left="1398" w:hanging="131"/>
      </w:pPr>
    </w:lvl>
    <w:lvl w:ilvl="6">
      <w:numFmt w:val="bullet"/>
      <w:lvlText w:val="•"/>
      <w:lvlJc w:val="left"/>
      <w:pPr>
        <w:ind w:left="1650" w:hanging="131"/>
      </w:pPr>
    </w:lvl>
    <w:lvl w:ilvl="7">
      <w:numFmt w:val="bullet"/>
      <w:lvlText w:val="•"/>
      <w:lvlJc w:val="left"/>
      <w:pPr>
        <w:ind w:left="1901" w:hanging="131"/>
      </w:pPr>
    </w:lvl>
    <w:lvl w:ilvl="8">
      <w:numFmt w:val="bullet"/>
      <w:lvlText w:val="•"/>
      <w:lvlJc w:val="left"/>
      <w:pPr>
        <w:ind w:left="2153" w:hanging="131"/>
      </w:pPr>
    </w:lvl>
  </w:abstractNum>
  <w:abstractNum w:abstractNumId="8" w15:restartNumberingAfterBreak="0">
    <w:nsid w:val="0000040A"/>
    <w:multiLevelType w:val="multilevel"/>
    <w:tmpl w:val="0000088D"/>
    <w:lvl w:ilvl="0">
      <w:numFmt w:val="bullet"/>
      <w:lvlText w:val="•"/>
      <w:lvlJc w:val="left"/>
      <w:pPr>
        <w:ind w:left="136" w:hanging="124"/>
      </w:pPr>
      <w:rPr>
        <w:rFonts w:ascii="Arial" w:hAnsi="Arial" w:cs="Arial"/>
        <w:b w:val="0"/>
        <w:bCs w:val="0"/>
        <w:i/>
        <w:iCs/>
        <w:w w:val="151"/>
        <w:sz w:val="16"/>
        <w:szCs w:val="16"/>
      </w:rPr>
    </w:lvl>
    <w:lvl w:ilvl="1">
      <w:numFmt w:val="bullet"/>
      <w:lvlText w:val="•"/>
      <w:lvlJc w:val="left"/>
      <w:pPr>
        <w:ind w:left="393" w:hanging="124"/>
      </w:pPr>
    </w:lvl>
    <w:lvl w:ilvl="2">
      <w:numFmt w:val="bullet"/>
      <w:lvlText w:val="•"/>
      <w:lvlJc w:val="left"/>
      <w:pPr>
        <w:ind w:left="646" w:hanging="124"/>
      </w:pPr>
    </w:lvl>
    <w:lvl w:ilvl="3">
      <w:numFmt w:val="bullet"/>
      <w:lvlText w:val="•"/>
      <w:lvlJc w:val="left"/>
      <w:pPr>
        <w:ind w:left="899" w:hanging="124"/>
      </w:pPr>
    </w:lvl>
    <w:lvl w:ilvl="4">
      <w:numFmt w:val="bullet"/>
      <w:lvlText w:val="•"/>
      <w:lvlJc w:val="left"/>
      <w:pPr>
        <w:ind w:left="1152" w:hanging="124"/>
      </w:pPr>
    </w:lvl>
    <w:lvl w:ilvl="5">
      <w:numFmt w:val="bullet"/>
      <w:lvlText w:val="•"/>
      <w:lvlJc w:val="left"/>
      <w:pPr>
        <w:ind w:left="1405" w:hanging="124"/>
      </w:pPr>
    </w:lvl>
    <w:lvl w:ilvl="6">
      <w:numFmt w:val="bullet"/>
      <w:lvlText w:val="•"/>
      <w:lvlJc w:val="left"/>
      <w:pPr>
        <w:ind w:left="1658" w:hanging="124"/>
      </w:pPr>
    </w:lvl>
    <w:lvl w:ilvl="7">
      <w:numFmt w:val="bullet"/>
      <w:lvlText w:val="•"/>
      <w:lvlJc w:val="left"/>
      <w:pPr>
        <w:ind w:left="1911" w:hanging="124"/>
      </w:pPr>
    </w:lvl>
    <w:lvl w:ilvl="8">
      <w:numFmt w:val="bullet"/>
      <w:lvlText w:val="•"/>
      <w:lvlJc w:val="left"/>
      <w:pPr>
        <w:ind w:left="2164" w:hanging="124"/>
      </w:pPr>
    </w:lvl>
  </w:abstractNum>
  <w:abstractNum w:abstractNumId="9" w15:restartNumberingAfterBreak="0">
    <w:nsid w:val="0000040B"/>
    <w:multiLevelType w:val="multilevel"/>
    <w:tmpl w:val="0000088E"/>
    <w:lvl w:ilvl="0">
      <w:numFmt w:val="bullet"/>
      <w:lvlText w:val="•"/>
      <w:lvlJc w:val="left"/>
      <w:pPr>
        <w:ind w:left="136" w:hanging="134"/>
      </w:pPr>
      <w:rPr>
        <w:rFonts w:ascii="Arial" w:hAnsi="Arial" w:cs="Arial"/>
        <w:b w:val="0"/>
        <w:bCs w:val="0"/>
        <w:i/>
        <w:iCs/>
        <w:w w:val="151"/>
        <w:sz w:val="16"/>
        <w:szCs w:val="16"/>
      </w:rPr>
    </w:lvl>
    <w:lvl w:ilvl="1">
      <w:numFmt w:val="bullet"/>
      <w:lvlText w:val="•"/>
      <w:lvlJc w:val="left"/>
      <w:pPr>
        <w:ind w:left="391" w:hanging="134"/>
      </w:pPr>
    </w:lvl>
    <w:lvl w:ilvl="2">
      <w:numFmt w:val="bullet"/>
      <w:lvlText w:val="•"/>
      <w:lvlJc w:val="left"/>
      <w:pPr>
        <w:ind w:left="643" w:hanging="134"/>
      </w:pPr>
    </w:lvl>
    <w:lvl w:ilvl="3">
      <w:numFmt w:val="bullet"/>
      <w:lvlText w:val="•"/>
      <w:lvlJc w:val="left"/>
      <w:pPr>
        <w:ind w:left="895" w:hanging="134"/>
      </w:pPr>
    </w:lvl>
    <w:lvl w:ilvl="4">
      <w:numFmt w:val="bullet"/>
      <w:lvlText w:val="•"/>
      <w:lvlJc w:val="left"/>
      <w:pPr>
        <w:ind w:left="1146" w:hanging="134"/>
      </w:pPr>
    </w:lvl>
    <w:lvl w:ilvl="5">
      <w:numFmt w:val="bullet"/>
      <w:lvlText w:val="•"/>
      <w:lvlJc w:val="left"/>
      <w:pPr>
        <w:ind w:left="1398" w:hanging="134"/>
      </w:pPr>
    </w:lvl>
    <w:lvl w:ilvl="6">
      <w:numFmt w:val="bullet"/>
      <w:lvlText w:val="•"/>
      <w:lvlJc w:val="left"/>
      <w:pPr>
        <w:ind w:left="1650" w:hanging="134"/>
      </w:pPr>
    </w:lvl>
    <w:lvl w:ilvl="7">
      <w:numFmt w:val="bullet"/>
      <w:lvlText w:val="•"/>
      <w:lvlJc w:val="left"/>
      <w:pPr>
        <w:ind w:left="1901" w:hanging="134"/>
      </w:pPr>
    </w:lvl>
    <w:lvl w:ilvl="8">
      <w:numFmt w:val="bullet"/>
      <w:lvlText w:val="•"/>
      <w:lvlJc w:val="left"/>
      <w:pPr>
        <w:ind w:left="2153" w:hanging="134"/>
      </w:pPr>
    </w:lvl>
  </w:abstractNum>
  <w:abstractNum w:abstractNumId="10" w15:restartNumberingAfterBreak="0">
    <w:nsid w:val="146F18A8"/>
    <w:multiLevelType w:val="hybridMultilevel"/>
    <w:tmpl w:val="37146F4E"/>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E26EF"/>
    <w:multiLevelType w:val="hybridMultilevel"/>
    <w:tmpl w:val="A51A861A"/>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F358E"/>
    <w:multiLevelType w:val="hybridMultilevel"/>
    <w:tmpl w:val="9640C324"/>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6251A"/>
    <w:multiLevelType w:val="hybridMultilevel"/>
    <w:tmpl w:val="2E221656"/>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995493"/>
    <w:multiLevelType w:val="hybridMultilevel"/>
    <w:tmpl w:val="88C4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B14A7"/>
    <w:multiLevelType w:val="multilevel"/>
    <w:tmpl w:val="9F340486"/>
    <w:lvl w:ilvl="0">
      <w:start w:val="1"/>
      <w:numFmt w:val="upperRoman"/>
      <w:pStyle w:val="Heading1"/>
      <w:lvlText w:val="%1."/>
      <w:lvlJc w:val="left"/>
      <w:pPr>
        <w:ind w:left="0" w:firstLine="0"/>
      </w:pPr>
    </w:lvl>
    <w:lvl w:ilvl="1">
      <w:start w:val="1"/>
      <w:numFmt w:val="upperLetter"/>
      <w:lvlText w:val="%2."/>
      <w:lvlJc w:val="left"/>
      <w:pPr>
        <w:ind w:left="7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58E7611A"/>
    <w:multiLevelType w:val="hybridMultilevel"/>
    <w:tmpl w:val="01543400"/>
    <w:lvl w:ilvl="0" w:tplc="375AEF8A">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D879C9"/>
    <w:multiLevelType w:val="hybridMultilevel"/>
    <w:tmpl w:val="4FEA5A48"/>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A23DC"/>
    <w:multiLevelType w:val="hybridMultilevel"/>
    <w:tmpl w:val="AE6E2AE0"/>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1"/>
  </w:num>
  <w:num w:numId="4">
    <w:abstractNumId w:val="18"/>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6"/>
  </w:num>
  <w:num w:numId="18">
    <w:abstractNumId w:val="16"/>
    <w:lvlOverride w:ilvl="0">
      <w:startOverride w:val="1"/>
    </w:lvlOverride>
  </w:num>
  <w:num w:numId="19">
    <w:abstractNumId w:val="13"/>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wMDEwNDMzMTYxtbBU0lEKTi0uzszPAykwrgUAPvopaiwAAAA="/>
  </w:docVars>
  <w:rsids>
    <w:rsidRoot w:val="00605250"/>
    <w:rsid w:val="0000278B"/>
    <w:rsid w:val="00015CEF"/>
    <w:rsid w:val="00023817"/>
    <w:rsid w:val="00050D38"/>
    <w:rsid w:val="000566DA"/>
    <w:rsid w:val="000647F7"/>
    <w:rsid w:val="0007051B"/>
    <w:rsid w:val="00082918"/>
    <w:rsid w:val="00084D92"/>
    <w:rsid w:val="00115198"/>
    <w:rsid w:val="001236B4"/>
    <w:rsid w:val="0012636F"/>
    <w:rsid w:val="00133D57"/>
    <w:rsid w:val="00140561"/>
    <w:rsid w:val="00150D5C"/>
    <w:rsid w:val="001635F0"/>
    <w:rsid w:val="001863AB"/>
    <w:rsid w:val="001A3075"/>
    <w:rsid w:val="001A4245"/>
    <w:rsid w:val="001C6BF3"/>
    <w:rsid w:val="002012F4"/>
    <w:rsid w:val="00201CC5"/>
    <w:rsid w:val="002128E7"/>
    <w:rsid w:val="00225A57"/>
    <w:rsid w:val="0023249C"/>
    <w:rsid w:val="00251EB6"/>
    <w:rsid w:val="0026566D"/>
    <w:rsid w:val="002B2F06"/>
    <w:rsid w:val="002C57E3"/>
    <w:rsid w:val="002D1FE6"/>
    <w:rsid w:val="002D52E7"/>
    <w:rsid w:val="002D7631"/>
    <w:rsid w:val="002E7A20"/>
    <w:rsid w:val="002F71B2"/>
    <w:rsid w:val="002F795A"/>
    <w:rsid w:val="003335E4"/>
    <w:rsid w:val="00377B7B"/>
    <w:rsid w:val="00385F83"/>
    <w:rsid w:val="003C3105"/>
    <w:rsid w:val="003D1C3B"/>
    <w:rsid w:val="003D2AE3"/>
    <w:rsid w:val="003D505A"/>
    <w:rsid w:val="003D61D8"/>
    <w:rsid w:val="003E6A44"/>
    <w:rsid w:val="00401C65"/>
    <w:rsid w:val="004022F4"/>
    <w:rsid w:val="00412D17"/>
    <w:rsid w:val="00420262"/>
    <w:rsid w:val="004327F9"/>
    <w:rsid w:val="00433F9D"/>
    <w:rsid w:val="00445B83"/>
    <w:rsid w:val="00453192"/>
    <w:rsid w:val="00474C43"/>
    <w:rsid w:val="00491314"/>
    <w:rsid w:val="004959FB"/>
    <w:rsid w:val="004B2A13"/>
    <w:rsid w:val="004E07C3"/>
    <w:rsid w:val="004E645A"/>
    <w:rsid w:val="004F4364"/>
    <w:rsid w:val="00522AAE"/>
    <w:rsid w:val="00526C15"/>
    <w:rsid w:val="00567E2E"/>
    <w:rsid w:val="005A24FA"/>
    <w:rsid w:val="005B3AAC"/>
    <w:rsid w:val="005E035C"/>
    <w:rsid w:val="005F0C29"/>
    <w:rsid w:val="005F5551"/>
    <w:rsid w:val="00605250"/>
    <w:rsid w:val="00617F55"/>
    <w:rsid w:val="00634E53"/>
    <w:rsid w:val="006557CC"/>
    <w:rsid w:val="00677DC0"/>
    <w:rsid w:val="00690630"/>
    <w:rsid w:val="006C1535"/>
    <w:rsid w:val="006C6728"/>
    <w:rsid w:val="006D023D"/>
    <w:rsid w:val="006D22C0"/>
    <w:rsid w:val="006D4A0B"/>
    <w:rsid w:val="006E477B"/>
    <w:rsid w:val="006E618B"/>
    <w:rsid w:val="006F7A1E"/>
    <w:rsid w:val="007071C2"/>
    <w:rsid w:val="007368AF"/>
    <w:rsid w:val="00736F98"/>
    <w:rsid w:val="007A127F"/>
    <w:rsid w:val="007A3EEC"/>
    <w:rsid w:val="007A3F8D"/>
    <w:rsid w:val="007C68ED"/>
    <w:rsid w:val="007C710A"/>
    <w:rsid w:val="007C7395"/>
    <w:rsid w:val="007D0842"/>
    <w:rsid w:val="007D5AF5"/>
    <w:rsid w:val="007D673E"/>
    <w:rsid w:val="008013EB"/>
    <w:rsid w:val="0081187D"/>
    <w:rsid w:val="00817249"/>
    <w:rsid w:val="008236BB"/>
    <w:rsid w:val="008326BA"/>
    <w:rsid w:val="00843E69"/>
    <w:rsid w:val="00862593"/>
    <w:rsid w:val="00871F65"/>
    <w:rsid w:val="00892975"/>
    <w:rsid w:val="00896967"/>
    <w:rsid w:val="008A053F"/>
    <w:rsid w:val="008A3093"/>
    <w:rsid w:val="008A37A8"/>
    <w:rsid w:val="008B4D6B"/>
    <w:rsid w:val="008B6813"/>
    <w:rsid w:val="008C2633"/>
    <w:rsid w:val="00910620"/>
    <w:rsid w:val="00913469"/>
    <w:rsid w:val="00914A08"/>
    <w:rsid w:val="009160B4"/>
    <w:rsid w:val="00927CCE"/>
    <w:rsid w:val="00951E0C"/>
    <w:rsid w:val="00961FDC"/>
    <w:rsid w:val="00966212"/>
    <w:rsid w:val="00967666"/>
    <w:rsid w:val="009A54A4"/>
    <w:rsid w:val="009E1362"/>
    <w:rsid w:val="009F3D07"/>
    <w:rsid w:val="00A104C9"/>
    <w:rsid w:val="00A17A3F"/>
    <w:rsid w:val="00A21A47"/>
    <w:rsid w:val="00A51E44"/>
    <w:rsid w:val="00A6025D"/>
    <w:rsid w:val="00A67451"/>
    <w:rsid w:val="00A7327D"/>
    <w:rsid w:val="00A86617"/>
    <w:rsid w:val="00AA29F5"/>
    <w:rsid w:val="00AA44E1"/>
    <w:rsid w:val="00AC3401"/>
    <w:rsid w:val="00AC4D5E"/>
    <w:rsid w:val="00AE1F94"/>
    <w:rsid w:val="00AE447E"/>
    <w:rsid w:val="00AE6170"/>
    <w:rsid w:val="00AE7CC4"/>
    <w:rsid w:val="00AF150D"/>
    <w:rsid w:val="00B00078"/>
    <w:rsid w:val="00B2000B"/>
    <w:rsid w:val="00B26263"/>
    <w:rsid w:val="00B46859"/>
    <w:rsid w:val="00B57B0A"/>
    <w:rsid w:val="00B60E62"/>
    <w:rsid w:val="00B644B0"/>
    <w:rsid w:val="00B666EE"/>
    <w:rsid w:val="00B76900"/>
    <w:rsid w:val="00B80119"/>
    <w:rsid w:val="00BA7DDC"/>
    <w:rsid w:val="00BD71EA"/>
    <w:rsid w:val="00BE6E82"/>
    <w:rsid w:val="00C24A0E"/>
    <w:rsid w:val="00C55C1E"/>
    <w:rsid w:val="00C714E1"/>
    <w:rsid w:val="00C73C6F"/>
    <w:rsid w:val="00C802CB"/>
    <w:rsid w:val="00CA7FD5"/>
    <w:rsid w:val="00CD2D93"/>
    <w:rsid w:val="00CD56D0"/>
    <w:rsid w:val="00CF2BA6"/>
    <w:rsid w:val="00D17816"/>
    <w:rsid w:val="00D1797A"/>
    <w:rsid w:val="00D27EE9"/>
    <w:rsid w:val="00D43EB0"/>
    <w:rsid w:val="00D53934"/>
    <w:rsid w:val="00D610F5"/>
    <w:rsid w:val="00D630E4"/>
    <w:rsid w:val="00D767C5"/>
    <w:rsid w:val="00D77528"/>
    <w:rsid w:val="00D91281"/>
    <w:rsid w:val="00D93C59"/>
    <w:rsid w:val="00D94891"/>
    <w:rsid w:val="00DB7559"/>
    <w:rsid w:val="00DD06C7"/>
    <w:rsid w:val="00DF4F71"/>
    <w:rsid w:val="00DF77CF"/>
    <w:rsid w:val="00E06601"/>
    <w:rsid w:val="00E4100D"/>
    <w:rsid w:val="00E45E9A"/>
    <w:rsid w:val="00E757A8"/>
    <w:rsid w:val="00E75885"/>
    <w:rsid w:val="00E83435"/>
    <w:rsid w:val="00E84C28"/>
    <w:rsid w:val="00EA4335"/>
    <w:rsid w:val="00EC12AE"/>
    <w:rsid w:val="00EE07B0"/>
    <w:rsid w:val="00EE5B6B"/>
    <w:rsid w:val="00EF5A3A"/>
    <w:rsid w:val="00F161BB"/>
    <w:rsid w:val="00F22D1A"/>
    <w:rsid w:val="00F34EE3"/>
    <w:rsid w:val="00F46319"/>
    <w:rsid w:val="00F55916"/>
    <w:rsid w:val="00F93A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F89F2"/>
  <w15:chartTrackingRefBased/>
  <w15:docId w15:val="{83B14C47-D1B1-42C6-A009-CF193B37D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105"/>
    <w:pPr>
      <w:spacing w:before="60" w:after="60" w:line="300" w:lineRule="auto"/>
      <w:jc w:val="both"/>
    </w:pPr>
    <w:rPr>
      <w:rFonts w:ascii="Times New Roman" w:hAnsi="Times New Roman" w:cs="Times New Roman"/>
      <w:sz w:val="20"/>
      <w:szCs w:val="20"/>
    </w:rPr>
  </w:style>
  <w:style w:type="paragraph" w:styleId="Heading1">
    <w:name w:val="heading 1"/>
    <w:basedOn w:val="Normal"/>
    <w:next w:val="Normal"/>
    <w:link w:val="Heading1Char"/>
    <w:uiPriority w:val="9"/>
    <w:qFormat/>
    <w:rsid w:val="00D1797A"/>
    <w:pPr>
      <w:keepNext/>
      <w:keepLines/>
      <w:numPr>
        <w:numId w:val="1"/>
      </w:numPr>
      <w:spacing w:before="120" w:line="276" w:lineRule="auto"/>
      <w:ind w:left="540" w:hanging="54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A17A3F"/>
    <w:pPr>
      <w:keepNext/>
      <w:keepLines/>
      <w:numPr>
        <w:numId w:val="17"/>
      </w:numPr>
      <w:spacing w:before="40" w:after="0"/>
      <w:ind w:left="360"/>
      <w:outlineLvl w:val="1"/>
    </w:pPr>
    <w:rPr>
      <w:rFonts w:eastAsiaTheme="majorEastAsia" w:cstheme="majorBidi"/>
      <w:color w:val="595959" w:themeColor="text1" w:themeTint="A6"/>
      <w:sz w:val="26"/>
      <w:szCs w:val="26"/>
    </w:rPr>
  </w:style>
  <w:style w:type="paragraph" w:styleId="Heading3">
    <w:name w:val="heading 3"/>
    <w:basedOn w:val="Normal"/>
    <w:next w:val="Normal"/>
    <w:link w:val="Heading3Char"/>
    <w:uiPriority w:val="9"/>
    <w:unhideWhenUsed/>
    <w:qFormat/>
    <w:rsid w:val="00AA44E1"/>
    <w:pPr>
      <w:keepNext/>
      <w:keepLines/>
      <w:numPr>
        <w:ilvl w:val="2"/>
        <w:numId w:val="1"/>
      </w:numPr>
      <w:spacing w:before="40" w:after="0"/>
      <w:ind w:left="360" w:hanging="360"/>
      <w:outlineLvl w:val="2"/>
    </w:pPr>
    <w:rPr>
      <w:rFonts w:eastAsiaTheme="majorEastAsia"/>
      <w:sz w:val="24"/>
      <w:szCs w:val="24"/>
    </w:rPr>
  </w:style>
  <w:style w:type="paragraph" w:styleId="Heading4">
    <w:name w:val="heading 4"/>
    <w:basedOn w:val="Normal"/>
    <w:next w:val="Normal"/>
    <w:link w:val="Heading4Char"/>
    <w:uiPriority w:val="9"/>
    <w:semiHidden/>
    <w:unhideWhenUsed/>
    <w:qFormat/>
    <w:rsid w:val="0002381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381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381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381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381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381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Subtitle"/>
    <w:next w:val="Normal"/>
    <w:link w:val="TitleChar"/>
    <w:uiPriority w:val="10"/>
    <w:qFormat/>
    <w:rsid w:val="005F5551"/>
    <w:rPr>
      <w:rFonts w:eastAsiaTheme="majorEastAsia" w:cstheme="majorBidi"/>
      <w:i w:val="0"/>
      <w:caps/>
      <w:color w:val="auto"/>
      <w:spacing w:val="-10"/>
      <w:kern w:val="28"/>
      <w:sz w:val="36"/>
      <w:szCs w:val="36"/>
    </w:rPr>
  </w:style>
  <w:style w:type="character" w:customStyle="1" w:styleId="TitleChar">
    <w:name w:val="Title Char"/>
    <w:basedOn w:val="DefaultParagraphFont"/>
    <w:link w:val="Title"/>
    <w:uiPriority w:val="10"/>
    <w:rsid w:val="005F5551"/>
    <w:rPr>
      <w:rFonts w:ascii="Times New Roman" w:eastAsiaTheme="majorEastAsia" w:hAnsi="Times New Roman" w:cstheme="majorBidi"/>
      <w:caps/>
      <w:spacing w:val="-10"/>
      <w:kern w:val="28"/>
      <w:sz w:val="36"/>
      <w:szCs w:val="36"/>
    </w:rPr>
  </w:style>
  <w:style w:type="character" w:customStyle="1" w:styleId="Heading1Char">
    <w:name w:val="Heading 1 Char"/>
    <w:basedOn w:val="DefaultParagraphFont"/>
    <w:link w:val="Heading1"/>
    <w:uiPriority w:val="9"/>
    <w:rsid w:val="00D1797A"/>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A17A3F"/>
    <w:rPr>
      <w:rFonts w:ascii="Times New Roman" w:eastAsiaTheme="majorEastAsia" w:hAnsi="Times New Roman" w:cstheme="majorBidi"/>
      <w:color w:val="595959" w:themeColor="text1" w:themeTint="A6"/>
      <w:sz w:val="26"/>
      <w:szCs w:val="26"/>
    </w:rPr>
  </w:style>
  <w:style w:type="character" w:customStyle="1" w:styleId="Heading3Char">
    <w:name w:val="Heading 3 Char"/>
    <w:basedOn w:val="DefaultParagraphFont"/>
    <w:link w:val="Heading3"/>
    <w:uiPriority w:val="9"/>
    <w:rsid w:val="00AA44E1"/>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semiHidden/>
    <w:rsid w:val="00023817"/>
    <w:rPr>
      <w:rFonts w:asciiTheme="majorHAnsi" w:eastAsiaTheme="majorEastAsia" w:hAnsiTheme="majorHAnsi" w:cstheme="majorBidi"/>
      <w:i/>
      <w:iCs/>
      <w:color w:val="2F5496" w:themeColor="accent1" w:themeShade="BF"/>
      <w:sz w:val="20"/>
      <w:szCs w:val="20"/>
    </w:rPr>
  </w:style>
  <w:style w:type="character" w:customStyle="1" w:styleId="Heading5Char">
    <w:name w:val="Heading 5 Char"/>
    <w:basedOn w:val="DefaultParagraphFont"/>
    <w:link w:val="Heading5"/>
    <w:uiPriority w:val="9"/>
    <w:semiHidden/>
    <w:rsid w:val="00023817"/>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023817"/>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023817"/>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0238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381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A67451"/>
    <w:pPr>
      <w:numPr>
        <w:ilvl w:val="1"/>
      </w:numPr>
      <w:spacing w:after="160" w:line="240" w:lineRule="auto"/>
      <w:jc w:val="center"/>
    </w:pPr>
    <w:rPr>
      <w:rFonts w:cstheme="minorBidi"/>
      <w:i/>
      <w:color w:val="404040" w:themeColor="text1" w:themeTint="BF"/>
      <w:spacing w:val="15"/>
      <w:sz w:val="24"/>
      <w:szCs w:val="22"/>
    </w:rPr>
  </w:style>
  <w:style w:type="character" w:customStyle="1" w:styleId="SubtitleChar">
    <w:name w:val="Subtitle Char"/>
    <w:basedOn w:val="DefaultParagraphFont"/>
    <w:link w:val="Subtitle"/>
    <w:uiPriority w:val="11"/>
    <w:rsid w:val="00A67451"/>
    <w:rPr>
      <w:rFonts w:ascii="Times New Roman" w:hAnsi="Times New Roman"/>
      <w:i/>
      <w:color w:val="404040" w:themeColor="text1" w:themeTint="BF"/>
      <w:spacing w:val="15"/>
      <w:sz w:val="24"/>
    </w:rPr>
  </w:style>
  <w:style w:type="paragraph" w:styleId="ListParagraph">
    <w:name w:val="List Paragraph"/>
    <w:basedOn w:val="Normal"/>
    <w:uiPriority w:val="34"/>
    <w:qFormat/>
    <w:rsid w:val="00DB7559"/>
    <w:pPr>
      <w:ind w:left="720"/>
      <w:contextualSpacing/>
    </w:pPr>
  </w:style>
  <w:style w:type="character" w:styleId="Hyperlink">
    <w:name w:val="Hyperlink"/>
    <w:basedOn w:val="DefaultParagraphFont"/>
    <w:uiPriority w:val="99"/>
    <w:semiHidden/>
    <w:unhideWhenUsed/>
    <w:rsid w:val="00EC12AE"/>
    <w:rPr>
      <w:color w:val="0000FF"/>
      <w:u w:val="single"/>
    </w:rPr>
  </w:style>
  <w:style w:type="table" w:styleId="TableGrid">
    <w:name w:val="Table Grid"/>
    <w:basedOn w:val="TableNormal"/>
    <w:uiPriority w:val="39"/>
    <w:rsid w:val="007A1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62593"/>
    <w:pPr>
      <w:autoSpaceDE w:val="0"/>
      <w:autoSpaceDN w:val="0"/>
      <w:adjustRightInd w:val="0"/>
      <w:spacing w:before="40" w:after="0" w:line="240" w:lineRule="auto"/>
      <w:ind w:left="136"/>
      <w:jc w:val="left"/>
    </w:pPr>
    <w:rPr>
      <w:rFonts w:ascii="Century" w:hAnsi="Century" w:cs="Century"/>
      <w:sz w:val="24"/>
      <w:szCs w:val="24"/>
    </w:rPr>
  </w:style>
  <w:style w:type="paragraph" w:styleId="BalloonText">
    <w:name w:val="Balloon Text"/>
    <w:basedOn w:val="Normal"/>
    <w:link w:val="BalloonTextChar"/>
    <w:uiPriority w:val="99"/>
    <w:semiHidden/>
    <w:unhideWhenUsed/>
    <w:rsid w:val="001863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63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customXml" Target="../customXml/item3.xml"/><Relationship Id="rId21" Type="http://schemas.openxmlformats.org/officeDocument/2006/relationships/image" Target="media/image13.emf"/><Relationship Id="rId7"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emf"/><Relationship Id="rId24" Type="http://schemas.openxmlformats.org/officeDocument/2006/relationships/image" Target="media/image16.emf"/><Relationship Id="rId5" Type="http://schemas.openxmlformats.org/officeDocument/2006/relationships/styles" Target="styl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hyperlink" Target="http://vehicle2x.net/v2x-measurements/" TargetMode="External"/><Relationship Id="rId19" Type="http://schemas.openxmlformats.org/officeDocument/2006/relationships/image" Target="media/image11.emf"/><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1E6D23A30AF64485DFE9E58AA97FE9" ma:contentTypeVersion="10" ma:contentTypeDescription="Create a new document." ma:contentTypeScope="" ma:versionID="c0e0a37d9b3a0676b2d4b147b9772d33">
  <xsd:schema xmlns:xsd="http://www.w3.org/2001/XMLSchema" xmlns:xs="http://www.w3.org/2001/XMLSchema" xmlns:p="http://schemas.microsoft.com/office/2006/metadata/properties" xmlns:ns3="bde044f1-5e4a-4dea-a09f-2a68cc3168a6" targetNamespace="http://schemas.microsoft.com/office/2006/metadata/properties" ma:root="true" ma:fieldsID="06747da56791372b336ae268618022fb" ns3:_="">
    <xsd:import namespace="bde044f1-5e4a-4dea-a09f-2a68cc3168a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e044f1-5e4a-4dea-a09f-2a68cc3168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BBBD99-79BD-4CBD-B572-6AB75C2B8DAE}">
  <ds:schemaRefs>
    <ds:schemaRef ds:uri="http://schemas.microsoft.com/sharepoint/v3/contenttype/forms"/>
  </ds:schemaRefs>
</ds:datastoreItem>
</file>

<file path=customXml/itemProps2.xml><?xml version="1.0" encoding="utf-8"?>
<ds:datastoreItem xmlns:ds="http://schemas.openxmlformats.org/officeDocument/2006/customXml" ds:itemID="{820A7690-1572-432B-A9EB-1DD491911E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1BB75E-A04C-4F8F-815A-89DE6639E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e044f1-5e4a-4dea-a09f-2a68cc3168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16</Pages>
  <Words>2547</Words>
  <Characters>14522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Thanh Hung</dc:creator>
  <cp:keywords/>
  <dc:description/>
  <cp:lastModifiedBy>Duong, Thanh Hung</cp:lastModifiedBy>
  <cp:revision>190</cp:revision>
  <dcterms:created xsi:type="dcterms:W3CDTF">2020-06-30T15:18:00Z</dcterms:created>
  <dcterms:modified xsi:type="dcterms:W3CDTF">2020-07-09T14:56:00Z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0x010100501E6D23A30AF64485DFE9E58AA97FE9</vt:lpwstr>
  </property>
</Properties>
</file>